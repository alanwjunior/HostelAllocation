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12CE2" w14:textId="77777777" w:rsidR="005F3A92" w:rsidRDefault="00191154">
      <w:pPr>
        <w:pStyle w:val="CF-CapaeFolhadeRosto"/>
        <w:rPr>
          <w:lang w:val="pt-BR"/>
        </w:rPr>
      </w:pPr>
      <w:r>
        <w:rPr>
          <w:lang w:val="pt-BR"/>
        </w:rPr>
        <w:t>UNIVERSIDADE FEDERAL DE Minas gerais</w:t>
      </w:r>
    </w:p>
    <w:p w14:paraId="3FD12CE3" w14:textId="77777777" w:rsidR="005F3A92" w:rsidRDefault="00191154">
      <w:pPr>
        <w:pStyle w:val="CF-CapaeFolhadeRosto"/>
        <w:rPr>
          <w:lang w:val="pt-BR"/>
        </w:rPr>
      </w:pPr>
      <w:r>
        <w:rPr>
          <w:lang w:val="pt-BR"/>
        </w:rPr>
        <w:t>escola de Engenharia</w:t>
      </w:r>
    </w:p>
    <w:p w14:paraId="3FD12CE4" w14:textId="77777777" w:rsidR="005F3A92" w:rsidRDefault="00191154">
      <w:pPr>
        <w:pStyle w:val="CF-CapaeFolhadeRosto"/>
        <w:rPr>
          <w:lang w:val="pt-BR"/>
        </w:rPr>
      </w:pPr>
      <w:r>
        <w:rPr>
          <w:lang w:val="pt-BR"/>
        </w:rPr>
        <w:t>curso de Engenharia de sistemas</w:t>
      </w:r>
    </w:p>
    <w:p w14:paraId="3FD12CE5" w14:textId="77777777" w:rsidR="005F3A92" w:rsidRDefault="005F3A92">
      <w:pPr>
        <w:pStyle w:val="CF-CapaeFolhadeRosto"/>
        <w:rPr>
          <w:lang w:val="pt-BR"/>
        </w:rPr>
      </w:pPr>
    </w:p>
    <w:p w14:paraId="3FD12CE6" w14:textId="77777777" w:rsidR="005F3A92" w:rsidRDefault="005F3A92">
      <w:pPr>
        <w:pStyle w:val="CF-CapaeFolhadeRosto"/>
        <w:rPr>
          <w:lang w:val="pt-BR"/>
        </w:rPr>
      </w:pPr>
    </w:p>
    <w:p w14:paraId="3FD12CE7" w14:textId="77777777" w:rsidR="005F3A92" w:rsidRDefault="005F3A92">
      <w:pPr>
        <w:pStyle w:val="CF-CapaeFolhadeRosto"/>
        <w:rPr>
          <w:lang w:val="pt-BR"/>
        </w:rPr>
      </w:pPr>
    </w:p>
    <w:p w14:paraId="3FD12CE8" w14:textId="77777777" w:rsidR="005F3A92" w:rsidRDefault="00191154">
      <w:pPr>
        <w:pStyle w:val="CF-CapaeFolhadeRosto"/>
        <w:rPr>
          <w:lang w:val="pt-BR"/>
        </w:rPr>
      </w:pPr>
      <w:r>
        <w:rPr>
          <w:lang w:val="pt-BR"/>
        </w:rPr>
        <w:t>ALAN WILCKAY LAGE OLIVEIRA JUNIOR</w:t>
      </w:r>
    </w:p>
    <w:p w14:paraId="3FD12CE9" w14:textId="77777777" w:rsidR="005F3A92" w:rsidRDefault="005F3A92">
      <w:pPr>
        <w:pStyle w:val="CF-CapaeFolhadeRosto"/>
        <w:rPr>
          <w:lang w:val="pt-BR"/>
        </w:rPr>
      </w:pPr>
    </w:p>
    <w:p w14:paraId="3FD12CEA" w14:textId="77777777" w:rsidR="005F3A92" w:rsidRDefault="005F3A92">
      <w:pPr>
        <w:pStyle w:val="CF-CapaeFolhadeRosto"/>
        <w:rPr>
          <w:lang w:val="pt-BR"/>
        </w:rPr>
      </w:pPr>
    </w:p>
    <w:p w14:paraId="3FD12CEB" w14:textId="77777777" w:rsidR="005F3A92" w:rsidRDefault="005F3A92">
      <w:pPr>
        <w:pStyle w:val="CF-CapaeFolhadeRosto"/>
        <w:rPr>
          <w:lang w:val="pt-BR"/>
        </w:rPr>
      </w:pPr>
    </w:p>
    <w:p w14:paraId="3FD12CEC" w14:textId="77777777" w:rsidR="005F3A92" w:rsidRDefault="005F3A92">
      <w:pPr>
        <w:pStyle w:val="CF-CapaeFolhadeRosto"/>
        <w:rPr>
          <w:lang w:val="pt-BR"/>
        </w:rPr>
      </w:pPr>
    </w:p>
    <w:p w14:paraId="3FD12CED" w14:textId="77777777" w:rsidR="005F3A92" w:rsidRDefault="005F3A92">
      <w:pPr>
        <w:pStyle w:val="CF-CapaeFolhadeRosto"/>
        <w:rPr>
          <w:lang w:val="pt-BR"/>
        </w:rPr>
      </w:pPr>
    </w:p>
    <w:p w14:paraId="3FD12CEE" w14:textId="77777777" w:rsidR="005F3A92" w:rsidRDefault="005F3A92">
      <w:pPr>
        <w:pStyle w:val="CF-CapaeFolhadeRosto"/>
        <w:rPr>
          <w:lang w:val="pt-BR"/>
        </w:rPr>
      </w:pPr>
    </w:p>
    <w:p w14:paraId="3FD12CEF" w14:textId="77777777" w:rsidR="005F3A92" w:rsidRDefault="00191154">
      <w:pPr>
        <w:pStyle w:val="CF-TtulodaCapaedaFolhadeRosto"/>
      </w:pPr>
      <w:r>
        <w:t>otimização do planejamento do escalonamento de quartos de um hostel em uma janela de tempo</w:t>
      </w:r>
    </w:p>
    <w:p w14:paraId="3FD12CF0" w14:textId="77777777" w:rsidR="005F3A92" w:rsidRDefault="005F3A92">
      <w:pPr>
        <w:pStyle w:val="CF-CapaeFolhadeRosto"/>
        <w:rPr>
          <w:lang w:val="pt-BR"/>
        </w:rPr>
      </w:pPr>
    </w:p>
    <w:p w14:paraId="3FD12CF1" w14:textId="77777777" w:rsidR="005F3A92" w:rsidRDefault="005F3A92">
      <w:pPr>
        <w:pStyle w:val="CF-CapaeFolhadeRosto"/>
        <w:rPr>
          <w:lang w:val="pt-BR"/>
        </w:rPr>
      </w:pPr>
    </w:p>
    <w:p w14:paraId="3FD12CF2" w14:textId="77777777" w:rsidR="005F3A92" w:rsidRDefault="005F3A92">
      <w:pPr>
        <w:pStyle w:val="CF-CapaeFolhadeRosto"/>
        <w:rPr>
          <w:lang w:val="pt-BR"/>
        </w:rPr>
      </w:pPr>
    </w:p>
    <w:p w14:paraId="3FD12CF3" w14:textId="77777777" w:rsidR="005F3A92" w:rsidRDefault="005F3A92">
      <w:pPr>
        <w:pStyle w:val="CF-CapaeFolhadeRosto"/>
        <w:rPr>
          <w:lang w:val="pt-BR"/>
        </w:rPr>
      </w:pPr>
    </w:p>
    <w:p w14:paraId="3FD12CF4" w14:textId="77777777" w:rsidR="005F3A92" w:rsidRDefault="005F3A92">
      <w:pPr>
        <w:pStyle w:val="CF-CapaeFolhadeRosto"/>
        <w:rPr>
          <w:lang w:val="pt-BR"/>
        </w:rPr>
      </w:pPr>
    </w:p>
    <w:p w14:paraId="3FD12CF5" w14:textId="77777777" w:rsidR="005F3A92" w:rsidRDefault="005F3A92">
      <w:pPr>
        <w:pStyle w:val="CF-CapaeFolhadeRosto"/>
        <w:rPr>
          <w:lang w:val="pt-BR"/>
        </w:rPr>
      </w:pPr>
    </w:p>
    <w:p w14:paraId="3FD12CF6" w14:textId="77777777" w:rsidR="005F3A92" w:rsidRDefault="00191154">
      <w:pPr>
        <w:pStyle w:val="CF-CapaeFolhadeRosto"/>
        <w:rPr>
          <w:lang w:val="pt-BR"/>
        </w:rPr>
      </w:pPr>
      <w:r>
        <w:rPr>
          <w:lang w:val="pt-BR"/>
        </w:rPr>
        <w:t>Trabalho de conclusão de curso I</w:t>
      </w:r>
      <w:r w:rsidR="008836CF">
        <w:rPr>
          <w:lang w:val="pt-BR"/>
        </w:rPr>
        <w:t>I</w:t>
      </w:r>
    </w:p>
    <w:p w14:paraId="3FD12CF7" w14:textId="77777777" w:rsidR="005F3A92" w:rsidRDefault="005F3A92">
      <w:pPr>
        <w:pStyle w:val="CF-CapaeFolhadeRosto"/>
        <w:rPr>
          <w:lang w:val="pt-BR"/>
        </w:rPr>
      </w:pPr>
    </w:p>
    <w:p w14:paraId="3FD12CF8" w14:textId="77777777" w:rsidR="005F3A92" w:rsidRDefault="005F3A92">
      <w:pPr>
        <w:pStyle w:val="CF-CapaeFolhadeRosto"/>
        <w:rPr>
          <w:lang w:val="pt-BR"/>
        </w:rPr>
      </w:pPr>
    </w:p>
    <w:p w14:paraId="3FD12CF9" w14:textId="77777777" w:rsidR="005F3A92" w:rsidRDefault="005F3A92">
      <w:pPr>
        <w:pStyle w:val="CF-CapaeFolhadeRosto"/>
        <w:rPr>
          <w:lang w:val="pt-BR"/>
        </w:rPr>
      </w:pPr>
    </w:p>
    <w:p w14:paraId="3FD12CFA" w14:textId="77777777" w:rsidR="005F3A92" w:rsidRDefault="005F3A92">
      <w:pPr>
        <w:pStyle w:val="CF-CapaeFolhadeRosto"/>
        <w:rPr>
          <w:lang w:val="pt-BR"/>
        </w:rPr>
      </w:pPr>
    </w:p>
    <w:p w14:paraId="3FD12CFB" w14:textId="77777777" w:rsidR="005F3A92" w:rsidRDefault="00191154">
      <w:pPr>
        <w:pStyle w:val="CF-CapaeFolhadeRosto"/>
        <w:rPr>
          <w:lang w:val="pt-BR"/>
        </w:rPr>
      </w:pPr>
      <w:r>
        <w:rPr>
          <w:lang w:val="pt-BR"/>
        </w:rPr>
        <w:t>belo Horizonte</w:t>
      </w:r>
    </w:p>
    <w:p w14:paraId="3FD12CFC" w14:textId="77777777" w:rsidR="005F3A92" w:rsidRDefault="00191154">
      <w:pPr>
        <w:pStyle w:val="CF-CapaeFolhadeRosto"/>
        <w:rPr>
          <w:lang w:val="pt-BR"/>
        </w:rPr>
      </w:pPr>
      <w:r>
        <w:rPr>
          <w:lang w:val="pt-BR"/>
        </w:rPr>
        <w:t>2018</w:t>
      </w:r>
    </w:p>
    <w:p w14:paraId="3FD12CFD" w14:textId="77777777" w:rsidR="005F3A92" w:rsidRDefault="00191154">
      <w:pPr>
        <w:pStyle w:val="CF-CapaeFolhadeRosto"/>
        <w:pageBreakBefore/>
        <w:rPr>
          <w:lang w:val="pt-BR"/>
        </w:rPr>
      </w:pPr>
      <w:r>
        <w:rPr>
          <w:lang w:val="pt-BR"/>
        </w:rPr>
        <w:lastRenderedPageBreak/>
        <w:t>ALAN WILCKAY LAGE OLIVEIRA JUNIOR</w:t>
      </w:r>
    </w:p>
    <w:p w14:paraId="3FD12CFE" w14:textId="77777777" w:rsidR="005F3A92" w:rsidRDefault="005F3A92">
      <w:pPr>
        <w:pStyle w:val="CF-CapaeFolhadeRosto"/>
        <w:rPr>
          <w:lang w:val="pt-BR"/>
        </w:rPr>
      </w:pPr>
    </w:p>
    <w:p w14:paraId="3FD12CFF" w14:textId="77777777" w:rsidR="005F3A92" w:rsidRDefault="005F3A92">
      <w:pPr>
        <w:pStyle w:val="CF-CapaeFolhadeRosto"/>
        <w:rPr>
          <w:lang w:val="pt-BR"/>
        </w:rPr>
      </w:pPr>
    </w:p>
    <w:p w14:paraId="3FD12D00" w14:textId="77777777" w:rsidR="005F3A92" w:rsidRDefault="005F3A92">
      <w:pPr>
        <w:pStyle w:val="CF-CapaeFolhadeRosto"/>
        <w:rPr>
          <w:lang w:val="pt-BR"/>
        </w:rPr>
      </w:pPr>
    </w:p>
    <w:p w14:paraId="3FD12D01" w14:textId="77777777" w:rsidR="005F3A92" w:rsidRDefault="005F3A92">
      <w:pPr>
        <w:pStyle w:val="CF-CapaeFolhadeRosto"/>
        <w:rPr>
          <w:lang w:val="pt-BR"/>
        </w:rPr>
      </w:pPr>
    </w:p>
    <w:p w14:paraId="3FD12D02" w14:textId="77777777" w:rsidR="005F3A92" w:rsidRDefault="005F3A92">
      <w:pPr>
        <w:pStyle w:val="CF-CapaeFolhadeRosto"/>
        <w:rPr>
          <w:lang w:val="pt-BR"/>
        </w:rPr>
      </w:pPr>
    </w:p>
    <w:p w14:paraId="3FD12D03" w14:textId="77777777" w:rsidR="005F3A92" w:rsidRDefault="005F3A92">
      <w:pPr>
        <w:pStyle w:val="CF-CapaeFolhadeRosto"/>
        <w:rPr>
          <w:lang w:val="pt-BR"/>
        </w:rPr>
      </w:pPr>
    </w:p>
    <w:p w14:paraId="3FD12D04" w14:textId="77777777" w:rsidR="005F3A92" w:rsidRDefault="005F3A92">
      <w:pPr>
        <w:pStyle w:val="CF-CapaeFolhadeRosto"/>
        <w:rPr>
          <w:lang w:val="pt-BR"/>
        </w:rPr>
      </w:pPr>
    </w:p>
    <w:p w14:paraId="3FD12D05" w14:textId="77777777" w:rsidR="005F3A92" w:rsidRDefault="005F3A92">
      <w:pPr>
        <w:pStyle w:val="CF-CapaeFolhadeRosto"/>
        <w:rPr>
          <w:lang w:val="pt-BR"/>
        </w:rPr>
      </w:pPr>
    </w:p>
    <w:p w14:paraId="3FD12D06" w14:textId="77777777" w:rsidR="005F3A92" w:rsidRDefault="005F3A92">
      <w:pPr>
        <w:pStyle w:val="CF-CapaeFolhadeRosto"/>
        <w:rPr>
          <w:lang w:val="pt-BR"/>
        </w:rPr>
      </w:pPr>
    </w:p>
    <w:p w14:paraId="3FD12D07" w14:textId="77777777" w:rsidR="005F3A92" w:rsidRDefault="005F3A92">
      <w:pPr>
        <w:pStyle w:val="CF-CapaeFolhadeRosto"/>
        <w:rPr>
          <w:lang w:val="pt-BR"/>
        </w:rPr>
      </w:pPr>
    </w:p>
    <w:p w14:paraId="3FD12D08" w14:textId="77777777" w:rsidR="005F3A92" w:rsidRDefault="005F3A92">
      <w:pPr>
        <w:pStyle w:val="CF-CapaeFolhadeRosto"/>
        <w:rPr>
          <w:lang w:val="pt-BR"/>
        </w:rPr>
      </w:pPr>
    </w:p>
    <w:p w14:paraId="3FD12D09" w14:textId="77777777" w:rsidR="005F3A92" w:rsidRDefault="005F3A92">
      <w:pPr>
        <w:pStyle w:val="CF-CapaeFolhadeRosto"/>
        <w:rPr>
          <w:lang w:val="pt-BR"/>
        </w:rPr>
      </w:pPr>
    </w:p>
    <w:p w14:paraId="3FD12D0A" w14:textId="77777777" w:rsidR="005F3A92" w:rsidRDefault="00191154">
      <w:pPr>
        <w:pStyle w:val="CF-TtulodaCapaedaFolhadeRosto"/>
      </w:pPr>
      <w:r>
        <w:t xml:space="preserve">OTIMIZAÇÃO DO PLANEJAMENTO DO ESCALONAMENTO DE QUARTOS DE UM HOSTEL EM UMA JANELA DE TEMPO </w:t>
      </w:r>
    </w:p>
    <w:p w14:paraId="3FD12D0B" w14:textId="77777777" w:rsidR="005F3A92" w:rsidRDefault="005F3A92">
      <w:pPr>
        <w:pStyle w:val="CF-CapaeFolhadeRosto"/>
        <w:rPr>
          <w:sz w:val="28"/>
          <w:lang w:val="pt-BR"/>
        </w:rPr>
      </w:pPr>
    </w:p>
    <w:p w14:paraId="3FD12D0C" w14:textId="77777777" w:rsidR="005F3A92" w:rsidRDefault="00191154">
      <w:pPr>
        <w:pStyle w:val="CF-NaturezadoTrabalho-Orientador"/>
        <w:rPr>
          <w:lang w:val="pt-BR"/>
        </w:rPr>
      </w:pPr>
      <w:r>
        <w:rPr>
          <w:lang w:val="pt-BR"/>
        </w:rPr>
        <w:t>Trabalho de Conclusão de Curso apresentada como requisito parcial à obtenção do título de Engenheiro de Sistemas, da Escola de Engenharia da Universidade Federal de Minas Gerais.</w:t>
      </w:r>
    </w:p>
    <w:p w14:paraId="3FD12D0D" w14:textId="77777777" w:rsidR="005F3A92" w:rsidRDefault="005F3A92">
      <w:pPr>
        <w:pStyle w:val="CF-NaturezadoTrabalho-Orientador"/>
        <w:rPr>
          <w:lang w:val="pt-BR"/>
        </w:rPr>
      </w:pPr>
    </w:p>
    <w:p w14:paraId="3FD12D0E" w14:textId="77777777" w:rsidR="005F3A92" w:rsidRDefault="00191154">
      <w:pPr>
        <w:pStyle w:val="CF-NaturezadoTrabalho-Orientador"/>
        <w:rPr>
          <w:lang w:val="pt-BR"/>
        </w:rPr>
      </w:pPr>
      <w:r>
        <w:rPr>
          <w:lang w:val="pt-BR"/>
        </w:rPr>
        <w:t>Orientador: Prof. Dr. Vinicius Mariano Gonçalves</w:t>
      </w:r>
    </w:p>
    <w:p w14:paraId="3FD12D0F" w14:textId="77777777" w:rsidR="005F3A92" w:rsidRDefault="005F3A92">
      <w:pPr>
        <w:pStyle w:val="CF-CapaeFolhadeRosto"/>
        <w:rPr>
          <w:lang w:val="pt-BR"/>
        </w:rPr>
      </w:pPr>
    </w:p>
    <w:p w14:paraId="3FD12D10" w14:textId="77777777" w:rsidR="005F3A92" w:rsidRDefault="005F3A92">
      <w:pPr>
        <w:pStyle w:val="CF-CapaeFolhadeRosto"/>
        <w:rPr>
          <w:lang w:val="pt-BR"/>
        </w:rPr>
      </w:pPr>
    </w:p>
    <w:p w14:paraId="3FD12D11" w14:textId="77777777" w:rsidR="005F3A92" w:rsidRDefault="005F3A92">
      <w:pPr>
        <w:pStyle w:val="CF-CapaeFolhadeRosto"/>
        <w:rPr>
          <w:lang w:val="pt-BR"/>
        </w:rPr>
      </w:pPr>
    </w:p>
    <w:p w14:paraId="3FD12D12" w14:textId="77777777" w:rsidR="005F3A92" w:rsidRDefault="005F3A92">
      <w:pPr>
        <w:pStyle w:val="CF-CapaeFolhadeRosto"/>
        <w:rPr>
          <w:lang w:val="pt-BR"/>
        </w:rPr>
      </w:pPr>
    </w:p>
    <w:p w14:paraId="3FD12D13" w14:textId="77777777" w:rsidR="005F3A92" w:rsidRDefault="00191154">
      <w:pPr>
        <w:pStyle w:val="CF-CapaeFolhadeRosto"/>
        <w:rPr>
          <w:lang w:val="pt-BR"/>
        </w:rPr>
      </w:pPr>
      <w:r>
        <w:rPr>
          <w:lang w:val="pt-BR"/>
        </w:rPr>
        <w:t>belo Horizonte</w:t>
      </w:r>
    </w:p>
    <w:p w14:paraId="3FD12D14" w14:textId="77777777" w:rsidR="005F3A92" w:rsidRDefault="00191154">
      <w:pPr>
        <w:pStyle w:val="CF-CapaeFolhadeRosto"/>
        <w:rPr>
          <w:sz w:val="4"/>
          <w:szCs w:val="4"/>
          <w:lang w:val="pt-BR"/>
        </w:rPr>
      </w:pPr>
      <w:r>
        <w:rPr>
          <w:lang w:val="pt-BR"/>
        </w:rPr>
        <w:t>2018</w:t>
      </w:r>
    </w:p>
    <w:p w14:paraId="3FD12D15" w14:textId="77777777" w:rsidR="005F3A92" w:rsidRDefault="005F3A92">
      <w:pPr>
        <w:rPr>
          <w:sz w:val="4"/>
          <w:szCs w:val="4"/>
          <w:lang w:val="pt-BR"/>
        </w:rPr>
      </w:pPr>
    </w:p>
    <w:p w14:paraId="3FD12D16" w14:textId="77777777" w:rsidR="005F3A92" w:rsidRDefault="00191154">
      <w:pPr>
        <w:pageBreakBefore/>
        <w:widowControl w:val="0"/>
        <w:ind w:right="92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Resumo</w:t>
      </w:r>
      <w:proofErr w:type="spellEnd"/>
    </w:p>
    <w:p w14:paraId="3FD12D17" w14:textId="77777777" w:rsidR="005F3A92" w:rsidRDefault="005F3A92">
      <w:pPr>
        <w:widowControl w:val="0"/>
        <w:ind w:right="92"/>
        <w:jc w:val="center"/>
        <w:rPr>
          <w:b/>
          <w:sz w:val="36"/>
          <w:szCs w:val="36"/>
        </w:rPr>
      </w:pPr>
    </w:p>
    <w:p w14:paraId="3FD12D18" w14:textId="77777777" w:rsidR="005F3A92" w:rsidRDefault="00191154">
      <w:pPr>
        <w:pStyle w:val="Formataodoresumo"/>
      </w:pPr>
      <w:r>
        <w:t>O turismo é uma das grandes fontes geradoras de emprego e renda em diversos países. A expansão do mercado turístico ao longo dos anos impulsionou novas soluções de hospedagem para atender os mais variados tipos de demanda</w:t>
      </w:r>
      <w:r w:rsidR="00960722">
        <w:t xml:space="preserve">s. Nesse contexto, surgiram os </w:t>
      </w:r>
      <w:proofErr w:type="spellStart"/>
      <w:r w:rsidR="00960722">
        <w:t>h</w:t>
      </w:r>
      <w:r>
        <w:t>ostels</w:t>
      </w:r>
      <w:proofErr w:type="spellEnd"/>
      <w:r>
        <w:t xml:space="preserve">, também conhecidos como albergues, que oferecem um serviço de hospedagem constituído por quartos coletivos e atendem públicos de várias idades que em geral se interessam em conhecer novas pessoas e por um ambiente que gere integração, entretenimento e novas experiências. </w:t>
      </w:r>
    </w:p>
    <w:p w14:paraId="3FD12D19" w14:textId="77777777" w:rsidR="005F3A92" w:rsidRDefault="00960722">
      <w:pPr>
        <w:pStyle w:val="Formataodoresumo"/>
      </w:pPr>
      <w:r>
        <w:t xml:space="preserve">O objetivo desse trabalho é modelar o problema recorrente dos albergues relacionado à alocação de grupos em quartos dentro de um período. A falta de ferramentas de auxílio a tomada de decisão para os administradores desses empreendimentos acarreta a excessiva troca de pessoas de quartos. Será também desenvolvida uma interface para a simulação de demandas de um </w:t>
      </w:r>
      <w:proofErr w:type="spellStart"/>
      <w:r>
        <w:t>hostel</w:t>
      </w:r>
      <w:proofErr w:type="spellEnd"/>
      <w:r>
        <w:t xml:space="preserve"> retornando a melhor alocação encontrada no modelo.</w:t>
      </w:r>
    </w:p>
    <w:p w14:paraId="3FD12D1A" w14:textId="77777777" w:rsidR="005F3A92" w:rsidRDefault="005F3A92">
      <w:pPr>
        <w:pStyle w:val="Palavras-chave"/>
      </w:pPr>
    </w:p>
    <w:p w14:paraId="3FD12D1B" w14:textId="77777777" w:rsidR="005F3A92" w:rsidRDefault="005F3A92">
      <w:pPr>
        <w:pStyle w:val="Palavras-chave"/>
      </w:pPr>
    </w:p>
    <w:p w14:paraId="3FD12D1C" w14:textId="77777777" w:rsidR="005F3A92" w:rsidRDefault="00191154">
      <w:pPr>
        <w:pStyle w:val="Titulo6"/>
        <w:pageBreakBefore/>
        <w:rPr>
          <w:color w:val="222222"/>
          <w:lang w:eastAsia="pt-BR"/>
        </w:rPr>
      </w:pPr>
      <w:r>
        <w:rPr>
          <w:lang w:eastAsia="pt-BR"/>
        </w:rPr>
        <w:lastRenderedPageBreak/>
        <w:t>abstract</w:t>
      </w:r>
    </w:p>
    <w:p w14:paraId="3FD12D1D" w14:textId="77777777" w:rsidR="005F3A92" w:rsidRDefault="00191154">
      <w:pPr>
        <w:shd w:val="clear" w:color="auto" w:fill="FFFFFF"/>
        <w:spacing w:before="0" w:after="300"/>
        <w:rPr>
          <w:color w:val="222222"/>
          <w:lang w:val="pt-BR" w:eastAsia="pt-BR"/>
        </w:rPr>
      </w:pPr>
      <w:proofErr w:type="spellStart"/>
      <w:r>
        <w:rPr>
          <w:color w:val="222222"/>
          <w:lang w:val="pt-BR" w:eastAsia="pt-BR"/>
        </w:rPr>
        <w:t>Tourism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is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one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of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the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biggest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sources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of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employment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and</w:t>
      </w:r>
      <w:proofErr w:type="spellEnd"/>
      <w:r>
        <w:rPr>
          <w:color w:val="222222"/>
          <w:lang w:val="pt-BR" w:eastAsia="pt-BR"/>
        </w:rPr>
        <w:t xml:space="preserve"> income in </w:t>
      </w:r>
      <w:proofErr w:type="spellStart"/>
      <w:r>
        <w:rPr>
          <w:color w:val="222222"/>
          <w:lang w:val="pt-BR" w:eastAsia="pt-BR"/>
        </w:rPr>
        <w:t>several</w:t>
      </w:r>
      <w:proofErr w:type="spellEnd"/>
      <w:r>
        <w:rPr>
          <w:color w:val="222222"/>
          <w:lang w:val="pt-BR" w:eastAsia="pt-BR"/>
        </w:rPr>
        <w:t xml:space="preserve"> countries. The </w:t>
      </w:r>
      <w:proofErr w:type="spellStart"/>
      <w:r>
        <w:rPr>
          <w:color w:val="222222"/>
          <w:lang w:val="pt-BR" w:eastAsia="pt-BR"/>
        </w:rPr>
        <w:t>expansion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of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the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touristic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market</w:t>
      </w:r>
      <w:proofErr w:type="spellEnd"/>
      <w:r>
        <w:rPr>
          <w:color w:val="222222"/>
          <w:lang w:val="pt-BR" w:eastAsia="pt-BR"/>
        </w:rPr>
        <w:t xml:space="preserve"> over </w:t>
      </w:r>
      <w:proofErr w:type="spellStart"/>
      <w:r>
        <w:rPr>
          <w:color w:val="222222"/>
          <w:lang w:val="pt-BR" w:eastAsia="pt-BR"/>
        </w:rPr>
        <w:t>the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years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has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boosted</w:t>
      </w:r>
      <w:proofErr w:type="spellEnd"/>
      <w:r>
        <w:rPr>
          <w:color w:val="222222"/>
          <w:lang w:val="pt-BR" w:eastAsia="pt-BR"/>
        </w:rPr>
        <w:t xml:space="preserve"> new </w:t>
      </w:r>
      <w:proofErr w:type="spellStart"/>
      <w:r>
        <w:rPr>
          <w:color w:val="222222"/>
          <w:lang w:val="pt-BR" w:eastAsia="pt-BR"/>
        </w:rPr>
        <w:t>hosting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solutions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to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meet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the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most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varied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types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of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demands</w:t>
      </w:r>
      <w:proofErr w:type="spellEnd"/>
      <w:r>
        <w:rPr>
          <w:color w:val="222222"/>
          <w:lang w:val="pt-BR" w:eastAsia="pt-BR"/>
        </w:rPr>
        <w:t xml:space="preserve">. In </w:t>
      </w:r>
      <w:proofErr w:type="spellStart"/>
      <w:r>
        <w:rPr>
          <w:color w:val="222222"/>
          <w:lang w:val="pt-BR" w:eastAsia="pt-BR"/>
        </w:rPr>
        <w:t>this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context</w:t>
      </w:r>
      <w:proofErr w:type="spellEnd"/>
      <w:r>
        <w:rPr>
          <w:color w:val="222222"/>
          <w:lang w:val="pt-BR" w:eastAsia="pt-BR"/>
        </w:rPr>
        <w:t xml:space="preserve">, </w:t>
      </w:r>
      <w:proofErr w:type="spellStart"/>
      <w:r>
        <w:rPr>
          <w:color w:val="222222"/>
          <w:lang w:val="pt-BR" w:eastAsia="pt-BR"/>
        </w:rPr>
        <w:t>hostels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have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emerged</w:t>
      </w:r>
      <w:proofErr w:type="spellEnd"/>
      <w:r>
        <w:rPr>
          <w:color w:val="222222"/>
          <w:lang w:val="pt-BR" w:eastAsia="pt-BR"/>
        </w:rPr>
        <w:t xml:space="preserve">, </w:t>
      </w:r>
      <w:proofErr w:type="spellStart"/>
      <w:r>
        <w:rPr>
          <w:color w:val="222222"/>
          <w:lang w:val="pt-BR" w:eastAsia="pt-BR"/>
        </w:rPr>
        <w:t>which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offer</w:t>
      </w:r>
      <w:proofErr w:type="spellEnd"/>
      <w:r>
        <w:rPr>
          <w:color w:val="222222"/>
          <w:lang w:val="pt-BR" w:eastAsia="pt-BR"/>
        </w:rPr>
        <w:t xml:space="preserve"> a </w:t>
      </w:r>
      <w:proofErr w:type="spellStart"/>
      <w:r>
        <w:rPr>
          <w:color w:val="222222"/>
          <w:lang w:val="pt-BR" w:eastAsia="pt-BR"/>
        </w:rPr>
        <w:t>lodging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service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made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up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of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collective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rooms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and</w:t>
      </w:r>
      <w:proofErr w:type="spellEnd"/>
      <w:r>
        <w:rPr>
          <w:color w:val="222222"/>
          <w:lang w:val="pt-BR" w:eastAsia="pt-BR"/>
        </w:rPr>
        <w:t xml:space="preserve"> serve </w:t>
      </w:r>
      <w:proofErr w:type="spellStart"/>
      <w:r>
        <w:rPr>
          <w:color w:val="222222"/>
          <w:lang w:val="pt-BR" w:eastAsia="pt-BR"/>
        </w:rPr>
        <w:t>public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of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various</w:t>
      </w:r>
      <w:proofErr w:type="spellEnd"/>
      <w:r>
        <w:rPr>
          <w:color w:val="222222"/>
          <w:lang w:val="pt-BR" w:eastAsia="pt-BR"/>
        </w:rPr>
        <w:t xml:space="preserve"> ages </w:t>
      </w:r>
      <w:proofErr w:type="spellStart"/>
      <w:r>
        <w:rPr>
          <w:color w:val="222222"/>
          <w:lang w:val="pt-BR" w:eastAsia="pt-BR"/>
        </w:rPr>
        <w:t>who</w:t>
      </w:r>
      <w:proofErr w:type="spellEnd"/>
      <w:r>
        <w:rPr>
          <w:color w:val="222222"/>
          <w:lang w:val="pt-BR" w:eastAsia="pt-BR"/>
        </w:rPr>
        <w:t xml:space="preserve"> are </w:t>
      </w:r>
      <w:proofErr w:type="spellStart"/>
      <w:r>
        <w:rPr>
          <w:color w:val="222222"/>
          <w:lang w:val="pt-BR" w:eastAsia="pt-BR"/>
        </w:rPr>
        <w:t>generally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interested</w:t>
      </w:r>
      <w:proofErr w:type="spellEnd"/>
      <w:r>
        <w:rPr>
          <w:color w:val="222222"/>
          <w:lang w:val="pt-BR" w:eastAsia="pt-BR"/>
        </w:rPr>
        <w:t xml:space="preserve"> in meeting new </w:t>
      </w:r>
      <w:proofErr w:type="spellStart"/>
      <w:r>
        <w:rPr>
          <w:color w:val="222222"/>
          <w:lang w:val="pt-BR" w:eastAsia="pt-BR"/>
        </w:rPr>
        <w:t>people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and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an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environment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that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generates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integration</w:t>
      </w:r>
      <w:proofErr w:type="spellEnd"/>
      <w:r>
        <w:rPr>
          <w:color w:val="222222"/>
          <w:lang w:val="pt-BR" w:eastAsia="pt-BR"/>
        </w:rPr>
        <w:t xml:space="preserve">, </w:t>
      </w:r>
      <w:proofErr w:type="spellStart"/>
      <w:r>
        <w:rPr>
          <w:color w:val="222222"/>
          <w:lang w:val="pt-BR" w:eastAsia="pt-BR"/>
        </w:rPr>
        <w:t>entertainment</w:t>
      </w:r>
      <w:proofErr w:type="spellEnd"/>
      <w:r>
        <w:rPr>
          <w:color w:val="222222"/>
          <w:lang w:val="pt-BR" w:eastAsia="pt-BR"/>
        </w:rPr>
        <w:t xml:space="preserve"> </w:t>
      </w:r>
      <w:proofErr w:type="spellStart"/>
      <w:r>
        <w:rPr>
          <w:color w:val="222222"/>
          <w:lang w:val="pt-BR" w:eastAsia="pt-BR"/>
        </w:rPr>
        <w:t>and</w:t>
      </w:r>
      <w:proofErr w:type="spellEnd"/>
      <w:r>
        <w:rPr>
          <w:color w:val="222222"/>
          <w:lang w:val="pt-BR" w:eastAsia="pt-BR"/>
        </w:rPr>
        <w:t xml:space="preserve"> new </w:t>
      </w:r>
      <w:proofErr w:type="spellStart"/>
      <w:r>
        <w:rPr>
          <w:color w:val="222222"/>
          <w:lang w:val="pt-BR" w:eastAsia="pt-BR"/>
        </w:rPr>
        <w:t>experiences</w:t>
      </w:r>
      <w:proofErr w:type="spellEnd"/>
      <w:r>
        <w:rPr>
          <w:color w:val="222222"/>
          <w:lang w:val="pt-BR" w:eastAsia="pt-BR"/>
        </w:rPr>
        <w:t>.</w:t>
      </w:r>
    </w:p>
    <w:p w14:paraId="3FD12D1E" w14:textId="77777777" w:rsidR="005F3A92" w:rsidRDefault="00191154">
      <w:pPr>
        <w:pStyle w:val="Palavras-chave"/>
      </w:pPr>
      <w:r>
        <w:rPr>
          <w:b/>
          <w:lang w:val="en-US"/>
        </w:rPr>
        <w:t>Keywords</w:t>
      </w:r>
      <w:r>
        <w:rPr>
          <w:lang w:val="en-US"/>
        </w:rPr>
        <w:t xml:space="preserve"> Sustainable tourism. Hostels. Optimization.</w:t>
      </w:r>
    </w:p>
    <w:p w14:paraId="3FD12D1F" w14:textId="77777777" w:rsidR="005F3A92" w:rsidRDefault="005F3A92">
      <w:pPr>
        <w:pStyle w:val="Palavras-chave"/>
      </w:pPr>
    </w:p>
    <w:p w14:paraId="3FD12D20" w14:textId="77777777" w:rsidR="005F3A92" w:rsidRDefault="005F3A92">
      <w:pPr>
        <w:pStyle w:val="Palavras-chave"/>
      </w:pPr>
    </w:p>
    <w:p w14:paraId="3FD12D21" w14:textId="77777777" w:rsidR="005F3A92" w:rsidRDefault="00191154">
      <w:pPr>
        <w:pStyle w:val="Titulo6"/>
        <w:pageBreakBefore/>
      </w:pPr>
      <w:r>
        <w:lastRenderedPageBreak/>
        <w:t>LISTA DE ILUSTRAÇÕES</w:t>
      </w:r>
    </w:p>
    <w:p w14:paraId="21F2198F" w14:textId="2573F519" w:rsidR="00883081" w:rsidRDefault="00475B6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BR" w:eastAsia="pt-BR"/>
        </w:rPr>
      </w:pPr>
      <w:r>
        <w:fldChar w:fldCharType="begin"/>
      </w:r>
      <w:r w:rsidR="00191154">
        <w:instrText xml:space="preserve"> TOC \h \z \c "Figura" </w:instrText>
      </w:r>
      <w:r>
        <w:fldChar w:fldCharType="separate"/>
      </w:r>
      <w:hyperlink w:anchor="_Toc528740073" w:history="1">
        <w:r w:rsidR="00883081" w:rsidRPr="0024354A">
          <w:rPr>
            <w:rStyle w:val="Hyperlink"/>
            <w:noProof/>
          </w:rPr>
          <w:t>Figura 1 – Dados da Hostelling International retirados do relatório annual de 2015</w:t>
        </w:r>
        <w:r w:rsidR="00883081">
          <w:rPr>
            <w:noProof/>
            <w:webHidden/>
          </w:rPr>
          <w:tab/>
        </w:r>
        <w:r w:rsidR="00883081">
          <w:rPr>
            <w:noProof/>
            <w:webHidden/>
          </w:rPr>
          <w:fldChar w:fldCharType="begin"/>
        </w:r>
        <w:r w:rsidR="00883081">
          <w:rPr>
            <w:noProof/>
            <w:webHidden/>
          </w:rPr>
          <w:instrText xml:space="preserve"> PAGEREF _Toc528740073 \h </w:instrText>
        </w:r>
        <w:r w:rsidR="00883081">
          <w:rPr>
            <w:noProof/>
            <w:webHidden/>
          </w:rPr>
        </w:r>
        <w:r w:rsidR="00883081">
          <w:rPr>
            <w:noProof/>
            <w:webHidden/>
          </w:rPr>
          <w:fldChar w:fldCharType="separate"/>
        </w:r>
        <w:r w:rsidR="00883081">
          <w:rPr>
            <w:noProof/>
            <w:webHidden/>
          </w:rPr>
          <w:t>11</w:t>
        </w:r>
        <w:r w:rsidR="00883081">
          <w:rPr>
            <w:noProof/>
            <w:webHidden/>
          </w:rPr>
          <w:fldChar w:fldCharType="end"/>
        </w:r>
      </w:hyperlink>
    </w:p>
    <w:p w14:paraId="5FCB44CF" w14:textId="00F3C6B3" w:rsidR="00883081" w:rsidRDefault="0088308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BR" w:eastAsia="pt-BR"/>
        </w:rPr>
      </w:pPr>
      <w:hyperlink w:anchor="_Toc528740074" w:history="1">
        <w:r w:rsidRPr="0024354A">
          <w:rPr>
            <w:rStyle w:val="Hyperlink"/>
            <w:noProof/>
          </w:rPr>
          <w:t>Figura 2 - Avaliação de um cliente retirada do site TripAdvisor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1BAC71" w14:textId="540F610C" w:rsidR="00883081" w:rsidRDefault="0088308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BR" w:eastAsia="pt-BR"/>
        </w:rPr>
      </w:pPr>
      <w:hyperlink w:anchor="_Toc528740075" w:history="1">
        <w:r w:rsidRPr="0024354A">
          <w:rPr>
            <w:rStyle w:val="Hyperlink"/>
            <w:noProof/>
          </w:rPr>
          <w:t>Figura 3 - Avaliação do cliente retirada de um site de avaliações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B32C78" w14:textId="36F2F87C" w:rsidR="00883081" w:rsidRDefault="0088308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BR" w:eastAsia="pt-BR"/>
        </w:rPr>
      </w:pPr>
      <w:hyperlink w:anchor="_Toc528740076" w:history="1">
        <w:r w:rsidRPr="0024354A">
          <w:rPr>
            <w:rStyle w:val="Hyperlink"/>
            <w:noProof/>
          </w:rPr>
          <w:t>Figura 4 - Avaliação do cliente retirada do site TripAdvisor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BD9AA8" w14:textId="176F27BD" w:rsidR="00883081" w:rsidRDefault="0088308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BR" w:eastAsia="pt-BR"/>
        </w:rPr>
      </w:pPr>
      <w:hyperlink w:anchor="_Toc528740077" w:history="1">
        <w:r w:rsidRPr="0024354A">
          <w:rPr>
            <w:rStyle w:val="Hyperlink"/>
            <w:noProof/>
          </w:rPr>
          <w:t>Figura 5 - Seção de testes automatizados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E31F88" w14:textId="3DE7DB80" w:rsidR="00883081" w:rsidRDefault="0088308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BR" w:eastAsia="pt-BR"/>
        </w:rPr>
      </w:pPr>
      <w:hyperlink w:anchor="_Toc528740078" w:history="1">
        <w:r w:rsidRPr="0024354A">
          <w:rPr>
            <w:rStyle w:val="Hyperlink"/>
            <w:noProof/>
          </w:rPr>
          <w:t>Figura 6 - Seção de entradas manuais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3D91F4" w14:textId="719FE7D9" w:rsidR="00883081" w:rsidRDefault="0088308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BR" w:eastAsia="pt-BR"/>
        </w:rPr>
      </w:pPr>
      <w:hyperlink w:anchor="_Toc528740079" w:history="1">
        <w:r w:rsidRPr="0024354A">
          <w:rPr>
            <w:rStyle w:val="Hyperlink"/>
            <w:noProof/>
          </w:rPr>
          <w:t>Figura 7 - Visualização dos resultados do algoritmo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15068C" w14:textId="251ADDF4" w:rsidR="00883081" w:rsidRDefault="0088308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pt-BR" w:eastAsia="pt-BR"/>
        </w:rPr>
      </w:pPr>
      <w:hyperlink w:anchor="_Toc528740080" w:history="1">
        <w:r w:rsidRPr="0024354A">
          <w:rPr>
            <w:rStyle w:val="Hyperlink"/>
            <w:noProof/>
          </w:rPr>
          <w:t>Figura 8 - Resultados das simulações do segundo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FD12D29" w14:textId="2E8E3E20" w:rsidR="005F3A92" w:rsidRDefault="00475B6E">
      <w:pPr>
        <w:rPr>
          <w:lang w:val="pt-BR" w:eastAsia="pt-BR"/>
        </w:rPr>
      </w:pPr>
      <w:r>
        <w:fldChar w:fldCharType="end"/>
      </w:r>
    </w:p>
    <w:p w14:paraId="3FD12D2A" w14:textId="77777777" w:rsidR="005F3A92" w:rsidRDefault="00191154">
      <w:pPr>
        <w:pStyle w:val="Titulo6"/>
        <w:pageBreakBefore/>
      </w:pPr>
      <w:r>
        <w:lastRenderedPageBreak/>
        <w:t>sumário</w:t>
      </w:r>
    </w:p>
    <w:p w14:paraId="0415198F" w14:textId="0356C806" w:rsidR="00883081" w:rsidRDefault="00475B6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>
        <w:fldChar w:fldCharType="begin"/>
      </w:r>
      <w:r w:rsidR="00191154">
        <w:instrText xml:space="preserve"> TOC \o "1-5" \h \z \t "Titulo 1;1;Título REFERÊNCIAS;1;Pós-Textuais - APÊNDICES;6;Pós-Textuais - ANEXOS;7" </w:instrText>
      </w:r>
      <w:r>
        <w:fldChar w:fldCharType="separate"/>
      </w:r>
      <w:hyperlink w:anchor="_Toc528740081" w:history="1">
        <w:r w:rsidR="00883081" w:rsidRPr="001419BE">
          <w:rPr>
            <w:rStyle w:val="Hyperlink"/>
            <w:rFonts w:cs="Times New Roman"/>
            <w:noProof/>
          </w:rPr>
          <w:t>1</w:t>
        </w:r>
        <w:r w:rsidR="00883081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pt-BR" w:eastAsia="pt-BR"/>
          </w:rPr>
          <w:tab/>
        </w:r>
        <w:r w:rsidR="00883081" w:rsidRPr="001419BE">
          <w:rPr>
            <w:rStyle w:val="Hyperlink"/>
            <w:noProof/>
          </w:rPr>
          <w:t>introdução</w:t>
        </w:r>
        <w:r w:rsidR="00883081">
          <w:rPr>
            <w:noProof/>
            <w:webHidden/>
          </w:rPr>
          <w:tab/>
        </w:r>
        <w:r w:rsidR="00883081">
          <w:rPr>
            <w:noProof/>
            <w:webHidden/>
          </w:rPr>
          <w:fldChar w:fldCharType="begin"/>
        </w:r>
        <w:r w:rsidR="00883081">
          <w:rPr>
            <w:noProof/>
            <w:webHidden/>
          </w:rPr>
          <w:instrText xml:space="preserve"> PAGEREF _Toc528740081 \h </w:instrText>
        </w:r>
        <w:r w:rsidR="00883081">
          <w:rPr>
            <w:noProof/>
            <w:webHidden/>
          </w:rPr>
        </w:r>
        <w:r w:rsidR="00883081">
          <w:rPr>
            <w:noProof/>
            <w:webHidden/>
          </w:rPr>
          <w:fldChar w:fldCharType="separate"/>
        </w:r>
        <w:r w:rsidR="00883081">
          <w:rPr>
            <w:noProof/>
            <w:webHidden/>
          </w:rPr>
          <w:t>7</w:t>
        </w:r>
        <w:r w:rsidR="00883081">
          <w:rPr>
            <w:noProof/>
            <w:webHidden/>
          </w:rPr>
          <w:fldChar w:fldCharType="end"/>
        </w:r>
      </w:hyperlink>
    </w:p>
    <w:p w14:paraId="38822D0F" w14:textId="365878E0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82" w:history="1">
        <w:r w:rsidRPr="001419BE">
          <w:rPr>
            <w:rStyle w:val="Hyperlink"/>
            <w:rFonts w:cs="Times New Roman"/>
            <w:noProof/>
          </w:rPr>
          <w:t>1.1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</w:rPr>
          <w:t>OBJETIVOS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07756F" w14:textId="768CE7CF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83" w:history="1">
        <w:r w:rsidRPr="001419BE">
          <w:rPr>
            <w:rStyle w:val="Hyperlink"/>
            <w:rFonts w:cs="Times New Roman"/>
            <w:noProof/>
          </w:rPr>
          <w:t>1.2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</w:rPr>
          <w:t>MOTIVAÇÃO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310D20" w14:textId="112E951E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84" w:history="1">
        <w:r w:rsidRPr="001419BE">
          <w:rPr>
            <w:rStyle w:val="Hyperlink"/>
            <w:rFonts w:cs="Times New Roman"/>
            <w:noProof/>
          </w:rPr>
          <w:t>1.3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D14A63" w14:textId="738AEB23" w:rsidR="00883081" w:rsidRDefault="0088308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hyperlink w:anchor="_Toc528740085" w:history="1">
        <w:r w:rsidRPr="001419BE">
          <w:rPr>
            <w:rStyle w:val="Hyperlink"/>
            <w:rFonts w:cs="Times New Roman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1F6F90" w14:textId="2E96F41E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86" w:history="1">
        <w:r w:rsidRPr="001419BE">
          <w:rPr>
            <w:rStyle w:val="Hyperlink"/>
            <w:rFonts w:cs="Times New Roman"/>
            <w:noProof/>
          </w:rPr>
          <w:t>2.1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  <w:lang w:val="pt-BR"/>
          </w:rPr>
          <w:t>Mercado do Turismo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07B89D" w14:textId="4EAF7DA9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87" w:history="1">
        <w:r w:rsidRPr="001419BE">
          <w:rPr>
            <w:rStyle w:val="Hyperlink"/>
            <w:rFonts w:cs="Times New Roman"/>
            <w:noProof/>
          </w:rPr>
          <w:t>2.2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  <w:lang w:val="pt-BR"/>
          </w:rPr>
          <w:t>Visão geral dos hostels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421596" w14:textId="10090C19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88" w:history="1">
        <w:r w:rsidRPr="001419BE">
          <w:rPr>
            <w:rStyle w:val="Hyperlink"/>
            <w:rFonts w:cs="Times New Roman"/>
            <w:noProof/>
          </w:rPr>
          <w:t>2.3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</w:rPr>
          <w:t>Contextualização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42D7F6" w14:textId="09ED8767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89" w:history="1">
        <w:r w:rsidRPr="001419BE">
          <w:rPr>
            <w:rStyle w:val="Hyperlink"/>
            <w:rFonts w:cs="Times New Roman"/>
            <w:noProof/>
          </w:rPr>
          <w:t>2.4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63C240" w14:textId="7216F035" w:rsidR="00883081" w:rsidRDefault="0088308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hyperlink w:anchor="_Toc528740090" w:history="1">
        <w:r w:rsidRPr="001419BE">
          <w:rPr>
            <w:rStyle w:val="Hyperlink"/>
            <w:rFonts w:cs="Times New Roman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</w:rPr>
          <w:t>modelagem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1FC87A" w14:textId="3D02BC18" w:rsidR="00883081" w:rsidRDefault="0088308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hyperlink w:anchor="_Toc528740091" w:history="1">
        <w:r w:rsidRPr="001419BE">
          <w:rPr>
            <w:rStyle w:val="Hyperlink"/>
            <w:noProof/>
          </w:rPr>
          <w:t>3.1 primeiro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5A9EC7" w14:textId="15DE30DF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92" w:history="1">
        <w:r w:rsidRPr="001419BE">
          <w:rPr>
            <w:rStyle w:val="Hyperlink"/>
            <w:rFonts w:cs="Times New Roman"/>
            <w:noProof/>
          </w:rPr>
          <w:t>3.1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</w:rPr>
          <w:t>Segundo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8A0373" w14:textId="12E2814E" w:rsidR="00883081" w:rsidRDefault="0088308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hyperlink w:anchor="_Toc528740093" w:history="1">
        <w:r w:rsidRPr="001419BE">
          <w:rPr>
            <w:rStyle w:val="Hyperlink"/>
            <w:rFonts w:cs="Times New Roman"/>
            <w:noProof/>
            <w:lang w:eastAsia="pt-BR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  <w:lang w:eastAsia="pt-BR"/>
          </w:rPr>
          <w:t>simulador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B318D6" w14:textId="19BCE9D2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94" w:history="1">
        <w:r w:rsidRPr="001419BE">
          <w:rPr>
            <w:rStyle w:val="Hyperlink"/>
            <w:rFonts w:cs="Times New Roman"/>
            <w:noProof/>
            <w:lang w:eastAsia="pt-BR"/>
          </w:rPr>
          <w:t>4.1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  <w:lang w:eastAsia="pt-BR"/>
          </w:rPr>
          <w:t>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CC9D37" w14:textId="07B5C0CB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95" w:history="1">
        <w:r w:rsidRPr="001419BE">
          <w:rPr>
            <w:rStyle w:val="Hyperlink"/>
            <w:rFonts w:cs="Times New Roman"/>
            <w:noProof/>
            <w:lang w:eastAsia="pt-BR"/>
          </w:rPr>
          <w:t>4.2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  <w:lang w:eastAsia="pt-BR"/>
          </w:rPr>
          <w:t>Otimização multivariável binária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B807CB" w14:textId="4CC2263A" w:rsidR="00883081" w:rsidRDefault="0088308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hyperlink w:anchor="_Toc528740096" w:history="1">
        <w:r w:rsidRPr="001419BE">
          <w:rPr>
            <w:rStyle w:val="Hyperlink"/>
            <w:rFonts w:cs="Times New Roman"/>
            <w:noProof/>
            <w:lang w:eastAsia="pt-BR"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  <w:lang w:eastAsia="pt-BR"/>
          </w:rPr>
          <w:t>Testes automatizados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0FD529" w14:textId="79751ACF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97" w:history="1">
        <w:r w:rsidRPr="001419BE">
          <w:rPr>
            <w:rStyle w:val="Hyperlink"/>
            <w:rFonts w:cs="Times New Roman"/>
            <w:noProof/>
            <w:lang w:eastAsia="pt-BR"/>
          </w:rPr>
          <w:t>5.1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  <w:lang w:eastAsia="pt-BR"/>
          </w:rPr>
          <w:t>Testes primeiro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713447" w14:textId="2046C643" w:rsidR="00883081" w:rsidRDefault="00883081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pt-BR" w:eastAsia="pt-BR"/>
        </w:rPr>
      </w:pPr>
      <w:hyperlink w:anchor="_Toc528740098" w:history="1">
        <w:r w:rsidRPr="001419BE">
          <w:rPr>
            <w:rStyle w:val="Hyperlink"/>
            <w:rFonts w:cs="Times New Roman"/>
            <w:noProof/>
            <w:lang w:eastAsia="pt-BR"/>
          </w:rPr>
          <w:t>5.2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  <w:lang w:eastAsia="pt-BR"/>
          </w:rPr>
          <w:t>Testes segundo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EF4BFA" w14:textId="69222EEC" w:rsidR="00883081" w:rsidRDefault="0088308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hyperlink w:anchor="_Toc528740099" w:history="1">
        <w:r w:rsidRPr="001419BE">
          <w:rPr>
            <w:rStyle w:val="Hyperlink"/>
            <w:rFonts w:cs="Times New Roman"/>
            <w:noProof/>
            <w:lang w:eastAsia="pt-BR"/>
          </w:rPr>
          <w:t>6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pt-BR" w:eastAsia="pt-BR"/>
          </w:rPr>
          <w:tab/>
        </w:r>
        <w:r w:rsidRPr="001419BE">
          <w:rPr>
            <w:rStyle w:val="Hyperlink"/>
            <w:noProof/>
            <w:lang w:eastAsia="pt-BR"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_Toc528740099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FD12D3C" w14:textId="461DE633" w:rsidR="005F3A92" w:rsidRDefault="00475B6E">
      <w:pPr>
        <w:pStyle w:val="Formataodoresumo"/>
        <w:rPr>
          <w:b/>
          <w:color w:val="auto"/>
          <w:lang w:val="en-US"/>
        </w:rPr>
      </w:pPr>
      <w:r>
        <w:fldChar w:fldCharType="end"/>
      </w:r>
    </w:p>
    <w:p w14:paraId="3FD12D3D" w14:textId="77777777" w:rsidR="005F3A92" w:rsidRDefault="005F3A92">
      <w:pPr>
        <w:pStyle w:val="Formataodoresumo"/>
        <w:rPr>
          <w:b/>
          <w:color w:val="auto"/>
          <w:lang w:val="en-US"/>
        </w:rPr>
      </w:pPr>
    </w:p>
    <w:p w14:paraId="3FD12D3E" w14:textId="77777777" w:rsidR="005F3A92" w:rsidRDefault="005F3A92">
      <w:pPr>
        <w:sectPr w:rsidR="005F3A92">
          <w:headerReference w:type="default" r:id="rId8"/>
          <w:pgSz w:w="11906" w:h="16838"/>
          <w:pgMar w:top="1701" w:right="1134" w:bottom="1134" w:left="1701" w:header="709" w:footer="720" w:gutter="0"/>
          <w:pgNumType w:start="13"/>
          <w:cols w:space="720"/>
          <w:docGrid w:linePitch="360"/>
        </w:sectPr>
      </w:pPr>
    </w:p>
    <w:p w14:paraId="3FD12D3F" w14:textId="77777777" w:rsidR="005F3A92" w:rsidRDefault="00191154">
      <w:pPr>
        <w:pStyle w:val="Titulo1"/>
      </w:pPr>
      <w:bookmarkStart w:id="0" w:name="_Toc528740081"/>
      <w:r>
        <w:lastRenderedPageBreak/>
        <w:t>introdução</w:t>
      </w:r>
      <w:bookmarkEnd w:id="0"/>
    </w:p>
    <w:p w14:paraId="3FD12D40" w14:textId="45B4E440" w:rsidR="005F3A92" w:rsidRDefault="00191154">
      <w:pPr>
        <w:pStyle w:val="TextodoTrabalho"/>
      </w:pPr>
      <w:r>
        <w:t>O turismo é uma das principais fontes de geração de emprego e renda no mundo, representando grande parte do PIB de vários países. Conforme dados da Agência France-Presse, o turismo internacional movimentou 1,5 trilhões de dólares em 2014, representando 10% do PIB mundial. No Brasil, estima-se que o turismo movimentou R$492 bilhões entre atividades diretas e indiretas nesse mesmo ano sendo que o montante representa 9,6% do Produto Interno Bruto do país, conforme dados do governo</w:t>
      </w:r>
      <w:r w:rsidR="00883081">
        <w:t xml:space="preserve"> [1]</w:t>
      </w:r>
      <w:r w:rsidR="00883081">
        <w:rPr>
          <w:i/>
          <w:iCs/>
        </w:rPr>
        <w:t>.</w:t>
      </w:r>
    </w:p>
    <w:p w14:paraId="3FD12D41" w14:textId="77777777" w:rsidR="005F3A92" w:rsidRDefault="00191154">
      <w:pPr>
        <w:pStyle w:val="TextodoTrabalho"/>
      </w:pPr>
      <w:r>
        <w:t xml:space="preserve">O crescimento do mercado turístico ao longo dos anos impulsionou a criação de novos serviços de hospedagens para atenderem as demandas existentes. O </w:t>
      </w:r>
      <w:proofErr w:type="spellStart"/>
      <w:r>
        <w:t>Hostel</w:t>
      </w:r>
      <w:proofErr w:type="spellEnd"/>
      <w:r>
        <w:t>, também conhecido como albergue, é uma dessas novas opções de serviços de hospedagens que oferece quartos coletivos.</w:t>
      </w:r>
    </w:p>
    <w:p w14:paraId="3FD12D42" w14:textId="77777777" w:rsidR="005F3A92" w:rsidRDefault="00191154">
      <w:pPr>
        <w:pStyle w:val="TextodoTrabalho"/>
      </w:pPr>
      <w:r>
        <w:t xml:space="preserve">O primeiro </w:t>
      </w:r>
      <w:proofErr w:type="spellStart"/>
      <w:r>
        <w:t>Hostel</w:t>
      </w:r>
      <w:proofErr w:type="spellEnd"/>
      <w:r>
        <w:t xml:space="preserve"> foi criado em 1912 na Alemanha por Richard </w:t>
      </w:r>
      <w:proofErr w:type="spellStart"/>
      <w:r>
        <w:t>Schirrmann</w:t>
      </w:r>
      <w:proofErr w:type="spellEnd"/>
      <w:r>
        <w:t xml:space="preserve">, denominado </w:t>
      </w:r>
      <w:proofErr w:type="spellStart"/>
      <w:r>
        <w:t>Youth</w:t>
      </w:r>
      <w:proofErr w:type="spellEnd"/>
      <w:r>
        <w:t xml:space="preserve"> </w:t>
      </w:r>
      <w:proofErr w:type="spellStart"/>
      <w:r>
        <w:t>Hostel</w:t>
      </w:r>
      <w:proofErr w:type="spellEnd"/>
      <w:r>
        <w:t>. Os primeiros albergues eram destinados aos jovens e compartilhavam a visão do Movimento Juvenil Alemão, cujo intuito era permitir que jovens pobres da cidade pudessem respirar ar fresco ao ar livre.</w:t>
      </w:r>
    </w:p>
    <w:p w14:paraId="3FD12D43" w14:textId="77777777" w:rsidR="005F3A92" w:rsidRDefault="008045F4">
      <w:pPr>
        <w:pStyle w:val="TextodoTrabalho"/>
      </w:pPr>
      <w:r>
        <w:t>Passados</w:t>
      </w:r>
      <w:r w:rsidR="00191154">
        <w:t xml:space="preserve"> pouco mais de um século, estima-se que existem cerca de 4500 </w:t>
      </w:r>
      <w:proofErr w:type="spellStart"/>
      <w:r w:rsidR="00191154">
        <w:t>hostels</w:t>
      </w:r>
      <w:proofErr w:type="spellEnd"/>
      <w:r w:rsidR="00191154">
        <w:t xml:space="preserve"> na Europa e que este mercado mundial cresça cerca de sete a oito por cento ao ano, representando aproximadamente 5 bilhões de dólares por ano. A maior parte dessa receita advém das plataformas </w:t>
      </w:r>
      <w:proofErr w:type="spellStart"/>
      <w:r w:rsidR="00191154">
        <w:t>onlines</w:t>
      </w:r>
      <w:proofErr w:type="spellEnd"/>
      <w:r w:rsidR="00191154">
        <w:t xml:space="preserve"> que vendem esses serviços de hospedagem.</w:t>
      </w:r>
    </w:p>
    <w:p w14:paraId="3FD12D44" w14:textId="77777777" w:rsidR="005F3A92" w:rsidRDefault="00DF02E4">
      <w:pPr>
        <w:pStyle w:val="TextodoTrabalho"/>
      </w:pPr>
      <w:r>
        <w:t xml:space="preserve">A alta procura por </w:t>
      </w:r>
      <w:proofErr w:type="spellStart"/>
      <w:r>
        <w:t>hostels</w:t>
      </w:r>
      <w:proofErr w:type="spellEnd"/>
      <w:r>
        <w:t xml:space="preserve"> e o consequente aumento da demanda expõe a</w:t>
      </w:r>
      <w:r w:rsidR="00191154">
        <w:t xml:space="preserve"> necessidade do planejamento </w:t>
      </w:r>
      <w:r>
        <w:t>dos recursos por parte do empreendimento</w:t>
      </w:r>
      <w:r w:rsidR="000303C9">
        <w:t>, pois influi diretamente nos custos diretos e indiretos do negócio</w:t>
      </w:r>
      <w:r w:rsidR="00800C54">
        <w:t xml:space="preserve">. Essa atividade não é trivial, é necessário </w:t>
      </w:r>
      <w:r w:rsidR="00523279">
        <w:t>analisar a demanda em períodos para buscar encontrar a melhor maneira de alocar todos os clientes.</w:t>
      </w:r>
      <w:r w:rsidR="00191154">
        <w:t xml:space="preserve"> Entre as principais complicações </w:t>
      </w:r>
      <w:r w:rsidR="00523279">
        <w:t xml:space="preserve">advindas desse planejamento ocorre nas </w:t>
      </w:r>
      <w:r w:rsidR="00191154">
        <w:t>venda</w:t>
      </w:r>
      <w:r w:rsidR="00523279">
        <w:t>s</w:t>
      </w:r>
      <w:r w:rsidR="00191154">
        <w:t xml:space="preserve"> de hospedagens para grupos, pois o </w:t>
      </w:r>
      <w:proofErr w:type="spellStart"/>
      <w:r w:rsidR="00191154">
        <w:t>hostel</w:t>
      </w:r>
      <w:proofErr w:type="spellEnd"/>
      <w:r w:rsidR="00191154">
        <w:t xml:space="preserve"> deve garantir que as pessoas do mesmo grupo fiquem em um mesmo quarto, sujeito a uma penalização caso a situação não se suceda, acarretando em prejuízos financeiros e até mesmo conflitos pessoais</w:t>
      </w:r>
      <w:r w:rsidR="00523279">
        <w:t xml:space="preserve"> e </w:t>
      </w:r>
      <w:r w:rsidR="0092369F">
        <w:t xml:space="preserve">o objetivo desse trabalho é </w:t>
      </w:r>
      <w:r w:rsidR="002F3232">
        <w:t>analisar o problema descrito e propor uma maneira de otimizar esse planejamento.</w:t>
      </w:r>
      <w:r w:rsidR="0092369F">
        <w:t xml:space="preserve"> </w:t>
      </w:r>
    </w:p>
    <w:p w14:paraId="3FD12D45" w14:textId="77777777" w:rsidR="005F3A92" w:rsidRDefault="005F3A92">
      <w:pPr>
        <w:pStyle w:val="TextodoTrabalho"/>
      </w:pPr>
    </w:p>
    <w:p w14:paraId="3FD12D46" w14:textId="77777777" w:rsidR="008F6AEC" w:rsidRDefault="00191154" w:rsidP="008F6AEC">
      <w:pPr>
        <w:pStyle w:val="Ttulo2"/>
      </w:pPr>
      <w:bookmarkStart w:id="1" w:name="_Toc528740082"/>
      <w:r>
        <w:lastRenderedPageBreak/>
        <w:t>OBJETIVOS DO TRABALHO</w:t>
      </w:r>
      <w:bookmarkEnd w:id="1"/>
    </w:p>
    <w:p w14:paraId="3FD12D47" w14:textId="77777777" w:rsidR="00A042A7" w:rsidRDefault="00191154">
      <w:pPr>
        <w:pStyle w:val="TextodoTrabalho"/>
      </w:pPr>
      <w:r>
        <w:t xml:space="preserve">Este trabalho tem como objetivo </w:t>
      </w:r>
      <w:r w:rsidR="008F6AEC">
        <w:t xml:space="preserve">estudar o problema da alocação de quartos de um </w:t>
      </w:r>
      <w:proofErr w:type="spellStart"/>
      <w:r w:rsidR="008F6AEC">
        <w:t>hostel</w:t>
      </w:r>
      <w:proofErr w:type="spellEnd"/>
      <w:r w:rsidR="008F6AEC">
        <w:t xml:space="preserve"> </w:t>
      </w:r>
      <w:r w:rsidR="009F1595">
        <w:t xml:space="preserve">em situações de demandas diversas </w:t>
      </w:r>
      <w:r w:rsidR="003249B0">
        <w:t xml:space="preserve">contendo a </w:t>
      </w:r>
      <w:r w:rsidR="009F1595">
        <w:t>presença de grupos de pessoas.</w:t>
      </w:r>
      <w:r w:rsidR="00D84F78">
        <w:t xml:space="preserve"> Visando a satisfação de seus clientes, a administração do </w:t>
      </w:r>
      <w:proofErr w:type="spellStart"/>
      <w:r w:rsidR="00D84F78">
        <w:t>hostel</w:t>
      </w:r>
      <w:proofErr w:type="spellEnd"/>
      <w:r w:rsidR="00D84F78">
        <w:t xml:space="preserve"> busca a melhor </w:t>
      </w:r>
      <w:r w:rsidR="006535BA">
        <w:t>disposição dos hóspedes e grupos.</w:t>
      </w:r>
    </w:p>
    <w:p w14:paraId="3FD12D48" w14:textId="77777777" w:rsidR="009F659B" w:rsidRDefault="006535BA">
      <w:pPr>
        <w:pStyle w:val="TextodoTrabalho"/>
      </w:pPr>
      <w:r>
        <w:t xml:space="preserve">Para o auxílio na tomada dessa decisão de alocação de pessoas </w:t>
      </w:r>
      <w:r w:rsidR="008F4FBE">
        <w:t>foram</w:t>
      </w:r>
      <w:r w:rsidR="000317F6">
        <w:t xml:space="preserve"> desenvolvid</w:t>
      </w:r>
      <w:r w:rsidR="00B56A29">
        <w:t>a</w:t>
      </w:r>
      <w:r w:rsidR="000317F6">
        <w:t xml:space="preserve">s modelagens do problema descrito a fim de serem testados em conjunto a um algoritmo de otimização </w:t>
      </w:r>
      <w:r w:rsidR="00033BF4">
        <w:t>para simular possíveis decisões ótimas para os mais diversos tipos de demandas, dimensionando a complexidade e dificuldade intrínseca ao problema discutido. O</w:t>
      </w:r>
      <w:r w:rsidR="009F659B">
        <w:t xml:space="preserve"> objetivo é </w:t>
      </w:r>
      <w:r w:rsidR="00641D25">
        <w:t>a minimização</w:t>
      </w:r>
      <w:r w:rsidR="008F6AEC">
        <w:t xml:space="preserve"> </w:t>
      </w:r>
      <w:r w:rsidR="00641D25">
        <w:t>d</w:t>
      </w:r>
      <w:r w:rsidR="008F6AEC">
        <w:t>a quebra de grupos de pessoas e trocas de hóspedes de quarto</w:t>
      </w:r>
      <w:r w:rsidR="00641D25">
        <w:t xml:space="preserve"> de um </w:t>
      </w:r>
      <w:proofErr w:type="spellStart"/>
      <w:r w:rsidR="00641D25">
        <w:t>hostel</w:t>
      </w:r>
      <w:proofErr w:type="spellEnd"/>
      <w:r w:rsidR="009F659B">
        <w:t xml:space="preserve"> dada uma demanda de entrada e um período de tempo definido</w:t>
      </w:r>
      <w:r w:rsidR="008F4FBE">
        <w:t>, uma vez que essas situações implicam diretamente</w:t>
      </w:r>
      <w:r w:rsidR="00F67BF9">
        <w:t xml:space="preserve"> na </w:t>
      </w:r>
      <w:r w:rsidR="005F545C">
        <w:t>satisfação final do cliente.</w:t>
      </w:r>
    </w:p>
    <w:p w14:paraId="3FD12D49" w14:textId="77777777" w:rsidR="005F3A92" w:rsidRDefault="008F6AEC">
      <w:pPr>
        <w:pStyle w:val="TextodoTrabalho"/>
      </w:pPr>
      <w:r>
        <w:t xml:space="preserve">Uma interface será entregue como produto final para visualização e simulação de entradas, simulando um sistema que poderia ser usado pela </w:t>
      </w:r>
      <w:r w:rsidR="009F659B">
        <w:t>administração</w:t>
      </w:r>
      <w:r>
        <w:t xml:space="preserve"> de um </w:t>
      </w:r>
      <w:proofErr w:type="spellStart"/>
      <w:r>
        <w:t>hostel</w:t>
      </w:r>
      <w:proofErr w:type="spellEnd"/>
      <w:r>
        <w:t>.</w:t>
      </w:r>
    </w:p>
    <w:p w14:paraId="3FD12D4A" w14:textId="77777777" w:rsidR="00641D25" w:rsidRDefault="00641D25">
      <w:pPr>
        <w:pStyle w:val="TextodoTrabalho"/>
      </w:pPr>
    </w:p>
    <w:p w14:paraId="3FD12D4B" w14:textId="77777777" w:rsidR="005F3A92" w:rsidRDefault="00191154">
      <w:pPr>
        <w:pStyle w:val="Ttulo2"/>
      </w:pPr>
      <w:bookmarkStart w:id="2" w:name="_Toc528740083"/>
      <w:r>
        <w:t>MOTIVAÇÃO</w:t>
      </w:r>
      <w:bookmarkEnd w:id="2"/>
    </w:p>
    <w:p w14:paraId="3FD12D4C" w14:textId="77777777" w:rsidR="00641D25" w:rsidRDefault="00641D25">
      <w:pPr>
        <w:pStyle w:val="TextodoTrabalho"/>
        <w:rPr>
          <w:lang w:val="en-US"/>
        </w:rPr>
      </w:pP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hostels </w:t>
      </w:r>
      <w:proofErr w:type="spellStart"/>
      <w:r>
        <w:rPr>
          <w:lang w:val="en-US"/>
        </w:rPr>
        <w:t>são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facilmente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encontrados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cidades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turísticas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suas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demandas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="009F659B">
        <w:rPr>
          <w:lang w:val="en-US"/>
        </w:rPr>
        <w:t>ê</w:t>
      </w:r>
      <w:r>
        <w:rPr>
          <w:lang w:val="en-US"/>
        </w:rPr>
        <w:t>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demonstrando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considerável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crescimento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últimas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década</w:t>
      </w:r>
      <w:r w:rsidR="005D3220">
        <w:rPr>
          <w:lang w:val="en-US"/>
        </w:rPr>
        <w:t>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atraente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custo-benefício</w:t>
      </w:r>
      <w:proofErr w:type="spellEnd"/>
      <w:r>
        <w:rPr>
          <w:lang w:val="en-US"/>
        </w:rPr>
        <w:t xml:space="preserve"> e</w:t>
      </w:r>
      <w:r w:rsidR="009F659B">
        <w:rPr>
          <w:lang w:val="en-US"/>
        </w:rPr>
        <w:t xml:space="preserve"> </w:t>
      </w:r>
      <w:proofErr w:type="spellStart"/>
      <w:r w:rsidR="009F659B">
        <w:rPr>
          <w:lang w:val="en-US"/>
        </w:rPr>
        <w:t>também</w:t>
      </w:r>
      <w:proofErr w:type="spellEnd"/>
      <w:r w:rsidR="009F659B">
        <w:rPr>
          <w:lang w:val="en-US"/>
        </w:rPr>
        <w:t xml:space="preserve"> </w:t>
      </w:r>
      <w:proofErr w:type="spellStart"/>
      <w:r w:rsidR="009F659B">
        <w:rPr>
          <w:lang w:val="en-US"/>
        </w:rPr>
        <w:t>aspectos</w:t>
      </w:r>
      <w:proofErr w:type="spellEnd"/>
      <w:r w:rsidR="009F659B">
        <w:rPr>
          <w:lang w:val="en-US"/>
        </w:rPr>
        <w:t xml:space="preserve"> </w:t>
      </w:r>
      <w:proofErr w:type="spellStart"/>
      <w:r w:rsidR="009F659B">
        <w:rPr>
          <w:lang w:val="en-US"/>
        </w:rPr>
        <w:t>culturais</w:t>
      </w:r>
      <w:proofErr w:type="spellEnd"/>
      <w:r w:rsidR="009F659B">
        <w:rPr>
          <w:lang w:val="en-US"/>
        </w:rPr>
        <w:t>.</w:t>
      </w:r>
    </w:p>
    <w:p w14:paraId="3FD12D4D" w14:textId="77777777" w:rsidR="00641D25" w:rsidRDefault="00641D25">
      <w:pPr>
        <w:pStyle w:val="TextodoTrabalho"/>
        <w:rPr>
          <w:lang w:val="en-US"/>
        </w:rPr>
      </w:pP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hostel </w:t>
      </w:r>
      <w:proofErr w:type="spellStart"/>
      <w:r>
        <w:rPr>
          <w:lang w:val="en-US"/>
        </w:rPr>
        <w:t>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infraestrutura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administração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próprio</w:t>
      </w:r>
      <w:proofErr w:type="spellEnd"/>
      <w:r w:rsidR="009F659B">
        <w:rPr>
          <w:lang w:val="en-US"/>
        </w:rPr>
        <w:t xml:space="preserve"> e</w:t>
      </w:r>
      <w:r>
        <w:rPr>
          <w:lang w:val="en-US"/>
        </w:rPr>
        <w:t xml:space="preserve"> se </w:t>
      </w:r>
      <w:proofErr w:type="spellStart"/>
      <w:r>
        <w:rPr>
          <w:lang w:val="en-US"/>
        </w:rPr>
        <w:t>adequ</w:t>
      </w:r>
      <w:r w:rsidR="009F659B">
        <w:rPr>
          <w:lang w:val="en-US"/>
        </w:rPr>
        <w:t>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cultura</w:t>
      </w:r>
      <w:proofErr w:type="spellEnd"/>
      <w:r>
        <w:rPr>
          <w:lang w:val="en-US"/>
        </w:rPr>
        <w:t xml:space="preserve"> local e </w:t>
      </w:r>
      <w:proofErr w:type="spellStart"/>
      <w:r>
        <w:rPr>
          <w:lang w:val="en-US"/>
        </w:rPr>
        <w:t>demanda</w:t>
      </w:r>
      <w:proofErr w:type="spellEnd"/>
      <w:r>
        <w:rPr>
          <w:lang w:val="en-US"/>
        </w:rPr>
        <w:t xml:space="preserve"> a que </w:t>
      </w:r>
      <w:proofErr w:type="spellStart"/>
      <w:r>
        <w:rPr>
          <w:lang w:val="en-US"/>
        </w:rPr>
        <w:t>está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submetido</w:t>
      </w:r>
      <w:proofErr w:type="spellEnd"/>
      <w:r w:rsidR="0011298B">
        <w:rPr>
          <w:lang w:val="en-US"/>
        </w:rPr>
        <w:t xml:space="preserve">, mas </w:t>
      </w:r>
      <w:proofErr w:type="spellStart"/>
      <w:r w:rsidR="0011298B">
        <w:rPr>
          <w:lang w:val="en-US"/>
        </w:rPr>
        <w:t>e</w:t>
      </w:r>
      <w:r>
        <w:rPr>
          <w:lang w:val="en-US"/>
        </w:rPr>
        <w:t>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possuem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rotatividade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principalmente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períodos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</w:t>
      </w:r>
      <w:r w:rsidR="0011298B">
        <w:rPr>
          <w:lang w:val="en-US"/>
        </w:rPr>
        <w:t>é</w:t>
      </w:r>
      <w:r>
        <w:rPr>
          <w:lang w:val="en-US"/>
        </w:rPr>
        <w:t>rias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feriados</w:t>
      </w:r>
      <w:proofErr w:type="spellEnd"/>
      <w:r>
        <w:rPr>
          <w:lang w:val="en-US"/>
        </w:rPr>
        <w:t xml:space="preserve">, entre </w:t>
      </w:r>
      <w:proofErr w:type="spellStart"/>
      <w:r>
        <w:rPr>
          <w:lang w:val="en-US"/>
        </w:rPr>
        <w:t>outras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datas</w:t>
      </w:r>
      <w:proofErr w:type="spellEnd"/>
      <w:r w:rsidR="0011298B">
        <w:rPr>
          <w:lang w:val="en-US"/>
        </w:rPr>
        <w:t xml:space="preserve"> </w:t>
      </w:r>
      <w:proofErr w:type="spellStart"/>
      <w:r w:rsidR="0011298B">
        <w:rPr>
          <w:lang w:val="en-US"/>
        </w:rPr>
        <w:t>ao</w:t>
      </w:r>
      <w:proofErr w:type="spellEnd"/>
      <w:r w:rsidR="0011298B">
        <w:rPr>
          <w:lang w:val="en-US"/>
        </w:rPr>
        <w:t xml:space="preserve"> </w:t>
      </w:r>
      <w:proofErr w:type="spellStart"/>
      <w:r w:rsidR="0011298B">
        <w:rPr>
          <w:lang w:val="en-US"/>
        </w:rPr>
        <w:t>longo</w:t>
      </w:r>
      <w:proofErr w:type="spellEnd"/>
      <w:r w:rsidR="0011298B">
        <w:rPr>
          <w:lang w:val="en-US"/>
        </w:rPr>
        <w:t xml:space="preserve"> do </w:t>
      </w:r>
      <w:proofErr w:type="spellStart"/>
      <w:r w:rsidR="0011298B">
        <w:rPr>
          <w:lang w:val="en-US"/>
        </w:rPr>
        <w:t>ano</w:t>
      </w:r>
      <w:proofErr w:type="spellEnd"/>
      <w:r>
        <w:rPr>
          <w:lang w:val="en-US"/>
        </w:rPr>
        <w:t>.</w:t>
      </w:r>
    </w:p>
    <w:p w14:paraId="3FD12D4E" w14:textId="77777777" w:rsidR="00641D25" w:rsidRDefault="00641D25" w:rsidP="00641D25">
      <w:pPr>
        <w:pStyle w:val="TextodoTrabalho"/>
        <w:rPr>
          <w:lang w:val="en-US"/>
        </w:rPr>
      </w:pPr>
      <w:r>
        <w:rPr>
          <w:lang w:val="en-US"/>
        </w:rPr>
        <w:t xml:space="preserve">Um </w:t>
      </w:r>
      <w:proofErr w:type="spellStart"/>
      <w:r>
        <w:rPr>
          <w:lang w:val="en-US"/>
        </w:rPr>
        <w:t>problema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comum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albergues</w:t>
      </w:r>
      <w:proofErr w:type="spellEnd"/>
      <w:r>
        <w:rPr>
          <w:lang w:val="en-US"/>
        </w:rPr>
        <w:t xml:space="preserve"> é a </w:t>
      </w:r>
      <w:proofErr w:type="spellStart"/>
      <w:r>
        <w:rPr>
          <w:lang w:val="en-US"/>
        </w:rPr>
        <w:t>dificuldade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planejame</w:t>
      </w:r>
      <w:r w:rsidR="002967C0">
        <w:rPr>
          <w:lang w:val="en-US"/>
        </w:rPr>
        <w:t>nto</w:t>
      </w:r>
      <w:proofErr w:type="spellEnd"/>
      <w:r w:rsidR="002967C0">
        <w:rPr>
          <w:lang w:val="en-US"/>
        </w:rPr>
        <w:t xml:space="preserve"> da </w:t>
      </w:r>
      <w:proofErr w:type="spellStart"/>
      <w:r w:rsidR="002967C0">
        <w:rPr>
          <w:lang w:val="en-US"/>
        </w:rPr>
        <w:t>alocação</w:t>
      </w:r>
      <w:proofErr w:type="spellEnd"/>
      <w:r w:rsidR="002967C0">
        <w:rPr>
          <w:lang w:val="en-US"/>
        </w:rPr>
        <w:t xml:space="preserve"> de </w:t>
      </w:r>
      <w:proofErr w:type="spellStart"/>
      <w:r w:rsidR="002967C0">
        <w:rPr>
          <w:lang w:val="en-US"/>
        </w:rPr>
        <w:t>seus</w:t>
      </w:r>
      <w:proofErr w:type="spellEnd"/>
      <w:r w:rsidR="002967C0">
        <w:rPr>
          <w:lang w:val="en-US"/>
        </w:rPr>
        <w:t xml:space="preserve"> quarto</w:t>
      </w:r>
      <w:r w:rsidR="007D4B37">
        <w:rPr>
          <w:lang w:val="en-US"/>
        </w:rPr>
        <w:t>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vez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são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impelidos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adequar</w:t>
      </w:r>
      <w:r w:rsidR="0011298B"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recursos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disponíveis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hospedar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máximo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clientes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aumentar</w:t>
      </w:r>
      <w:proofErr w:type="spellEnd"/>
      <w:r>
        <w:rPr>
          <w:lang w:val="en-US"/>
        </w:rPr>
        <w:t xml:space="preserve"> o </w:t>
      </w:r>
      <w:proofErr w:type="spellStart"/>
      <w:r w:rsidR="00CD418D">
        <w:rPr>
          <w:lang w:val="en-US"/>
        </w:rPr>
        <w:t>seu</w:t>
      </w:r>
      <w:proofErr w:type="spellEnd"/>
      <w:r w:rsidR="00CD418D">
        <w:rPr>
          <w:lang w:val="en-US"/>
        </w:rPr>
        <w:t xml:space="preserve"> </w:t>
      </w:r>
      <w:proofErr w:type="spellStart"/>
      <w:r>
        <w:rPr>
          <w:lang w:val="en-US"/>
        </w:rPr>
        <w:t>lucro</w:t>
      </w:r>
      <w:proofErr w:type="spellEnd"/>
      <w:r w:rsidR="00CD418D">
        <w:rPr>
          <w:lang w:val="en-US"/>
        </w:rPr>
        <w:t xml:space="preserve">. </w:t>
      </w:r>
      <w:proofErr w:type="spellStart"/>
      <w:r>
        <w:rPr>
          <w:lang w:val="en-US"/>
        </w:rPr>
        <w:t>Esse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movimento</w:t>
      </w:r>
      <w:proofErr w:type="spellEnd"/>
      <w:r>
        <w:rPr>
          <w:lang w:val="en-US"/>
        </w:rPr>
        <w:t xml:space="preserve"> leva </w:t>
      </w:r>
      <w:proofErr w:type="spellStart"/>
      <w:r>
        <w:rPr>
          <w:lang w:val="en-US"/>
        </w:rPr>
        <w:t>muitas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vezes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situaçõe</w:t>
      </w:r>
      <w:r w:rsidR="002967C0">
        <w:rPr>
          <w:lang w:val="en-US"/>
        </w:rPr>
        <w:t>s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desagradáveis</w:t>
      </w:r>
      <w:proofErr w:type="spellEnd"/>
      <w:r w:rsidR="002967C0">
        <w:rPr>
          <w:lang w:val="en-US"/>
        </w:rPr>
        <w:t xml:space="preserve"> para o </w:t>
      </w:r>
      <w:proofErr w:type="spellStart"/>
      <w:r w:rsidR="002967C0">
        <w:rPr>
          <w:lang w:val="en-US"/>
        </w:rPr>
        <w:t>cliente</w:t>
      </w:r>
      <w:proofErr w:type="spellEnd"/>
      <w:r w:rsidR="002967C0">
        <w:rPr>
          <w:lang w:val="en-US"/>
        </w:rPr>
        <w:t xml:space="preserve">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realocação</w:t>
      </w:r>
      <w:proofErr w:type="spellEnd"/>
      <w:r w:rsidR="002967C0">
        <w:rPr>
          <w:lang w:val="en-US"/>
        </w:rPr>
        <w:t xml:space="preserve"> de quartos e </w:t>
      </w:r>
      <w:proofErr w:type="spellStart"/>
      <w:r w:rsidR="002967C0">
        <w:rPr>
          <w:lang w:val="en-US"/>
        </w:rPr>
        <w:t>quebra</w:t>
      </w:r>
      <w:r w:rsidR="00CD4B1A">
        <w:rPr>
          <w:lang w:val="en-US"/>
        </w:rPr>
        <w:t>s</w:t>
      </w:r>
      <w:proofErr w:type="spellEnd"/>
      <w:r w:rsidR="002967C0">
        <w:rPr>
          <w:lang w:val="en-US"/>
        </w:rPr>
        <w:t xml:space="preserve"> de </w:t>
      </w:r>
      <w:proofErr w:type="spellStart"/>
      <w:r w:rsidR="002967C0">
        <w:rPr>
          <w:lang w:val="en-US"/>
        </w:rPr>
        <w:t>grupos</w:t>
      </w:r>
      <w:proofErr w:type="spellEnd"/>
      <w:r w:rsidR="002967C0">
        <w:rPr>
          <w:lang w:val="en-US"/>
        </w:rPr>
        <w:t xml:space="preserve">, que </w:t>
      </w:r>
      <w:proofErr w:type="spellStart"/>
      <w:r w:rsidR="00F95CE0">
        <w:rPr>
          <w:lang w:val="en-US"/>
        </w:rPr>
        <w:t>em</w:t>
      </w:r>
      <w:proofErr w:type="spellEnd"/>
      <w:r w:rsidR="00F95CE0">
        <w:rPr>
          <w:lang w:val="en-US"/>
        </w:rPr>
        <w:t xml:space="preserve"> um</w:t>
      </w:r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mundo</w:t>
      </w:r>
      <w:proofErr w:type="spellEnd"/>
      <w:r w:rsidR="002967C0">
        <w:rPr>
          <w:lang w:val="en-US"/>
        </w:rPr>
        <w:t xml:space="preserve"> </w:t>
      </w:r>
      <w:proofErr w:type="spellStart"/>
      <w:r w:rsidR="00F95CE0">
        <w:rPr>
          <w:lang w:val="en-US"/>
        </w:rPr>
        <w:t>informatizado</w:t>
      </w:r>
      <w:proofErr w:type="spellEnd"/>
      <w:r w:rsidR="002967C0">
        <w:rPr>
          <w:lang w:val="en-US"/>
        </w:rPr>
        <w:t xml:space="preserve"> se </w:t>
      </w:r>
      <w:proofErr w:type="spellStart"/>
      <w:r w:rsidR="002967C0">
        <w:rPr>
          <w:lang w:val="en-US"/>
        </w:rPr>
        <w:t>concretiza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em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reclamações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em</w:t>
      </w:r>
      <w:proofErr w:type="spellEnd"/>
      <w:r w:rsidR="002967C0">
        <w:rPr>
          <w:lang w:val="en-US"/>
        </w:rPr>
        <w:t xml:space="preserve"> sites de </w:t>
      </w:r>
      <w:proofErr w:type="spellStart"/>
      <w:r w:rsidR="002967C0">
        <w:rPr>
          <w:lang w:val="en-US"/>
        </w:rPr>
        <w:t>avaliações</w:t>
      </w:r>
      <w:proofErr w:type="spellEnd"/>
      <w:r w:rsidR="002967C0">
        <w:rPr>
          <w:lang w:val="en-US"/>
        </w:rPr>
        <w:t xml:space="preserve"> e redes </w:t>
      </w:r>
      <w:proofErr w:type="spellStart"/>
      <w:r w:rsidR="002967C0">
        <w:rPr>
          <w:lang w:val="en-US"/>
        </w:rPr>
        <w:t>sociais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impact</w:t>
      </w:r>
      <w:r w:rsidR="00F95CE0">
        <w:rPr>
          <w:lang w:val="en-US"/>
        </w:rPr>
        <w:t>ando</w:t>
      </w:r>
      <w:proofErr w:type="spellEnd"/>
      <w:r w:rsidR="00F95CE0">
        <w:rPr>
          <w:lang w:val="en-US"/>
        </w:rPr>
        <w:t xml:space="preserve"> </w:t>
      </w:r>
      <w:proofErr w:type="spellStart"/>
      <w:r w:rsidR="00F95CE0">
        <w:rPr>
          <w:lang w:val="en-US"/>
        </w:rPr>
        <w:lastRenderedPageBreak/>
        <w:t>diretamente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na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saúde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financeira</w:t>
      </w:r>
      <w:proofErr w:type="spellEnd"/>
      <w:r w:rsidR="002967C0">
        <w:rPr>
          <w:lang w:val="en-US"/>
        </w:rPr>
        <w:t xml:space="preserve"> e </w:t>
      </w:r>
      <w:proofErr w:type="spellStart"/>
      <w:r w:rsidR="002967C0">
        <w:rPr>
          <w:lang w:val="en-US"/>
        </w:rPr>
        <w:t>imagem</w:t>
      </w:r>
      <w:proofErr w:type="spellEnd"/>
      <w:r w:rsidR="002967C0">
        <w:rPr>
          <w:lang w:val="en-US"/>
        </w:rPr>
        <w:t xml:space="preserve"> do hostel.</w:t>
      </w:r>
      <w:r w:rsidR="00532756">
        <w:rPr>
          <w:lang w:val="en-US"/>
        </w:rPr>
        <w:t xml:space="preserve"> </w:t>
      </w:r>
      <w:r w:rsidR="002967C0">
        <w:rPr>
          <w:lang w:val="en-US"/>
        </w:rPr>
        <w:t xml:space="preserve">O </w:t>
      </w:r>
      <w:proofErr w:type="spellStart"/>
      <w:r w:rsidR="002967C0">
        <w:rPr>
          <w:lang w:val="en-US"/>
        </w:rPr>
        <w:t>comportamento</w:t>
      </w:r>
      <w:proofErr w:type="spellEnd"/>
      <w:r w:rsidR="002967C0">
        <w:rPr>
          <w:lang w:val="en-US"/>
        </w:rPr>
        <w:t xml:space="preserve"> do </w:t>
      </w:r>
      <w:proofErr w:type="spellStart"/>
      <w:r w:rsidR="002967C0">
        <w:rPr>
          <w:lang w:val="en-US"/>
        </w:rPr>
        <w:t>cliente</w:t>
      </w:r>
      <w:proofErr w:type="spellEnd"/>
      <w:r w:rsidR="002967C0">
        <w:rPr>
          <w:lang w:val="en-US"/>
        </w:rPr>
        <w:t xml:space="preserve"> é </w:t>
      </w:r>
      <w:proofErr w:type="spellStart"/>
      <w:r w:rsidR="00135CED">
        <w:rPr>
          <w:lang w:val="en-US"/>
        </w:rPr>
        <w:t>compreendido</w:t>
      </w:r>
      <w:proofErr w:type="spellEnd"/>
      <w:r w:rsidR="00135CED">
        <w:rPr>
          <w:lang w:val="en-US"/>
        </w:rPr>
        <w:t xml:space="preserve"> </w:t>
      </w:r>
      <w:proofErr w:type="spellStart"/>
      <w:r w:rsidR="002967C0">
        <w:rPr>
          <w:lang w:val="en-US"/>
        </w:rPr>
        <w:t>ao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considerar</w:t>
      </w:r>
      <w:proofErr w:type="spellEnd"/>
      <w:r w:rsidR="002967C0">
        <w:rPr>
          <w:lang w:val="en-US"/>
        </w:rPr>
        <w:t xml:space="preserve"> o </w:t>
      </w:r>
      <w:proofErr w:type="spellStart"/>
      <w:r w:rsidR="002967C0">
        <w:rPr>
          <w:lang w:val="en-US"/>
        </w:rPr>
        <w:t>perfil</w:t>
      </w:r>
      <w:proofErr w:type="spellEnd"/>
      <w:r w:rsidR="002967C0">
        <w:rPr>
          <w:lang w:val="en-US"/>
        </w:rPr>
        <w:t xml:space="preserve"> de </w:t>
      </w:r>
      <w:proofErr w:type="spellStart"/>
      <w:r w:rsidR="002967C0">
        <w:rPr>
          <w:lang w:val="en-US"/>
        </w:rPr>
        <w:t>hóspedes</w:t>
      </w:r>
      <w:proofErr w:type="spellEnd"/>
      <w:r w:rsidR="002967C0">
        <w:rPr>
          <w:lang w:val="en-US"/>
        </w:rPr>
        <w:t xml:space="preserve"> de </w:t>
      </w:r>
      <w:proofErr w:type="spellStart"/>
      <w:r w:rsidR="002967C0">
        <w:rPr>
          <w:lang w:val="en-US"/>
        </w:rPr>
        <w:t>albergues</w:t>
      </w:r>
      <w:proofErr w:type="spellEnd"/>
      <w:r w:rsidR="002967C0">
        <w:rPr>
          <w:lang w:val="en-US"/>
        </w:rPr>
        <w:t xml:space="preserve"> que </w:t>
      </w:r>
      <w:proofErr w:type="spellStart"/>
      <w:r w:rsidR="002967C0">
        <w:rPr>
          <w:lang w:val="en-US"/>
        </w:rPr>
        <w:t>em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geral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são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clientes</w:t>
      </w:r>
      <w:proofErr w:type="spellEnd"/>
      <w:r w:rsidR="002967C0">
        <w:rPr>
          <w:lang w:val="en-US"/>
        </w:rPr>
        <w:t xml:space="preserve"> que </w:t>
      </w:r>
      <w:proofErr w:type="spellStart"/>
      <w:r w:rsidR="002967C0">
        <w:rPr>
          <w:lang w:val="en-US"/>
        </w:rPr>
        <w:t>estão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viajando</w:t>
      </w:r>
      <w:proofErr w:type="spellEnd"/>
      <w:r w:rsidR="002967C0">
        <w:rPr>
          <w:lang w:val="en-US"/>
        </w:rPr>
        <w:t xml:space="preserve"> a turismo e </w:t>
      </w:r>
      <w:proofErr w:type="spellStart"/>
      <w:r w:rsidR="002967C0">
        <w:rPr>
          <w:lang w:val="en-US"/>
        </w:rPr>
        <w:t>pretendem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explorar</w:t>
      </w:r>
      <w:proofErr w:type="spellEnd"/>
      <w:r w:rsidR="002967C0">
        <w:rPr>
          <w:lang w:val="en-US"/>
        </w:rPr>
        <w:t xml:space="preserve"> o </w:t>
      </w:r>
      <w:proofErr w:type="spellStart"/>
      <w:r w:rsidR="002967C0">
        <w:rPr>
          <w:lang w:val="en-US"/>
        </w:rPr>
        <w:t>máximo</w:t>
      </w:r>
      <w:proofErr w:type="spellEnd"/>
      <w:r w:rsidR="002967C0">
        <w:rPr>
          <w:lang w:val="en-US"/>
        </w:rPr>
        <w:t xml:space="preserve"> dos </w:t>
      </w:r>
      <w:proofErr w:type="spellStart"/>
      <w:r w:rsidR="002967C0">
        <w:rPr>
          <w:lang w:val="en-US"/>
        </w:rPr>
        <w:t>atrativos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locais</w:t>
      </w:r>
      <w:proofErr w:type="spellEnd"/>
      <w:r w:rsidR="00135CED">
        <w:rPr>
          <w:lang w:val="en-US"/>
        </w:rPr>
        <w:t>,</w:t>
      </w:r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em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contraposição</w:t>
      </w:r>
      <w:proofErr w:type="spellEnd"/>
      <w:r w:rsidR="002967C0">
        <w:rPr>
          <w:lang w:val="en-US"/>
        </w:rPr>
        <w:t xml:space="preserve"> de </w:t>
      </w:r>
      <w:proofErr w:type="spellStart"/>
      <w:r w:rsidR="002967C0">
        <w:rPr>
          <w:lang w:val="en-US"/>
        </w:rPr>
        <w:t>ficar</w:t>
      </w:r>
      <w:proofErr w:type="spellEnd"/>
      <w:r w:rsidR="002967C0">
        <w:rPr>
          <w:lang w:val="en-US"/>
        </w:rPr>
        <w:t xml:space="preserve"> </w:t>
      </w:r>
      <w:proofErr w:type="spellStart"/>
      <w:r w:rsidR="002967C0">
        <w:rPr>
          <w:lang w:val="en-US"/>
        </w:rPr>
        <w:t>perdendo</w:t>
      </w:r>
      <w:proofErr w:type="spellEnd"/>
      <w:r w:rsidR="002967C0">
        <w:rPr>
          <w:lang w:val="en-US"/>
        </w:rPr>
        <w:t xml:space="preserve"> tempo com </w:t>
      </w:r>
      <w:proofErr w:type="spellStart"/>
      <w:r w:rsidR="002967C0">
        <w:rPr>
          <w:lang w:val="en-US"/>
        </w:rPr>
        <w:t>rearranjos</w:t>
      </w:r>
      <w:proofErr w:type="spellEnd"/>
      <w:r w:rsidR="00135CED">
        <w:rPr>
          <w:lang w:val="en-US"/>
        </w:rPr>
        <w:t xml:space="preserve"> de quartos no hostel</w:t>
      </w:r>
      <w:r w:rsidR="002967C0">
        <w:rPr>
          <w:lang w:val="en-US"/>
        </w:rPr>
        <w:t>.</w:t>
      </w:r>
    </w:p>
    <w:p w14:paraId="3FD12D4F" w14:textId="77777777" w:rsidR="005F3A92" w:rsidRDefault="002967C0" w:rsidP="002967C0">
      <w:pPr>
        <w:pStyle w:val="TextodoTrabalho"/>
        <w:rPr>
          <w:lang w:val="en-US"/>
        </w:rPr>
      </w:pPr>
      <w:r>
        <w:rPr>
          <w:lang w:val="en-US"/>
        </w:rPr>
        <w:t xml:space="preserve">Essa </w:t>
      </w:r>
      <w:proofErr w:type="spellStart"/>
      <w:r>
        <w:rPr>
          <w:lang w:val="en-US"/>
        </w:rPr>
        <w:t>situação</w:t>
      </w:r>
      <w:proofErr w:type="spellEnd"/>
      <w:r>
        <w:rPr>
          <w:lang w:val="en-US"/>
        </w:rPr>
        <w:t xml:space="preserve"> </w:t>
      </w:r>
      <w:proofErr w:type="spellStart"/>
      <w:r w:rsidR="00532756">
        <w:rPr>
          <w:lang w:val="en-US"/>
        </w:rPr>
        <w:t>deve</w:t>
      </w:r>
      <w:proofErr w:type="spellEnd"/>
      <w:r>
        <w:rPr>
          <w:lang w:val="en-US"/>
        </w:rPr>
        <w:t xml:space="preserve"> ser </w:t>
      </w:r>
      <w:proofErr w:type="spellStart"/>
      <w:r>
        <w:rPr>
          <w:lang w:val="en-US"/>
        </w:rPr>
        <w:t>minimizada</w:t>
      </w:r>
      <w:proofErr w:type="spellEnd"/>
      <w:r>
        <w:rPr>
          <w:lang w:val="en-US"/>
        </w:rPr>
        <w:t xml:space="preserve"> </w:t>
      </w:r>
      <w:r w:rsidR="00532756">
        <w:rPr>
          <w:lang w:val="en-US"/>
        </w:rPr>
        <w:t>para</w:t>
      </w:r>
      <w:r w:rsidR="0022285D">
        <w:rPr>
          <w:lang w:val="en-US"/>
        </w:rPr>
        <w:t xml:space="preserve"> o </w:t>
      </w:r>
      <w:proofErr w:type="spellStart"/>
      <w:r w:rsidR="0022285D">
        <w:rPr>
          <w:lang w:val="en-US"/>
        </w:rPr>
        <w:t>bom</w:t>
      </w:r>
      <w:proofErr w:type="spellEnd"/>
      <w:r w:rsidR="0022285D">
        <w:rPr>
          <w:lang w:val="en-US"/>
        </w:rPr>
        <w:t xml:space="preserve"> </w:t>
      </w:r>
      <w:proofErr w:type="spellStart"/>
      <w:r w:rsidR="0022285D">
        <w:rPr>
          <w:lang w:val="en-US"/>
        </w:rPr>
        <w:t>funcionamento</w:t>
      </w:r>
      <w:proofErr w:type="spellEnd"/>
      <w:r w:rsidR="0022285D">
        <w:rPr>
          <w:lang w:val="en-US"/>
        </w:rPr>
        <w:t xml:space="preserve"> e </w:t>
      </w:r>
      <w:proofErr w:type="spellStart"/>
      <w:r w:rsidR="0022285D">
        <w:rPr>
          <w:lang w:val="en-US"/>
        </w:rPr>
        <w:t>desenvolvimento</w:t>
      </w:r>
      <w:proofErr w:type="spellEnd"/>
      <w:r w:rsidR="0022285D">
        <w:rPr>
          <w:lang w:val="en-US"/>
        </w:rPr>
        <w:t xml:space="preserve"> do hostel, </w:t>
      </w:r>
      <w:proofErr w:type="spellStart"/>
      <w:r w:rsidR="0022285D">
        <w:rPr>
          <w:lang w:val="en-US"/>
        </w:rPr>
        <w:t>ao</w:t>
      </w:r>
      <w:proofErr w:type="spellEnd"/>
      <w:r w:rsidR="0022285D">
        <w:rPr>
          <w:lang w:val="en-US"/>
        </w:rPr>
        <w:t xml:space="preserve"> </w:t>
      </w:r>
      <w:proofErr w:type="spellStart"/>
      <w:r w:rsidR="0022285D">
        <w:rPr>
          <w:lang w:val="en-US"/>
        </w:rPr>
        <w:t>contrário</w:t>
      </w:r>
      <w:proofErr w:type="spellEnd"/>
      <w:r w:rsidR="0022285D">
        <w:rPr>
          <w:lang w:val="en-US"/>
        </w:rPr>
        <w:t xml:space="preserve"> </w:t>
      </w:r>
      <w:r w:rsidR="00345872">
        <w:rPr>
          <w:lang w:val="en-US"/>
        </w:rPr>
        <w:t xml:space="preserve">o </w:t>
      </w:r>
      <w:proofErr w:type="spellStart"/>
      <w:r w:rsidR="00345872">
        <w:rPr>
          <w:lang w:val="en-US"/>
        </w:rPr>
        <w:t>mesmo</w:t>
      </w:r>
      <w:proofErr w:type="spellEnd"/>
      <w:r w:rsidR="00345872">
        <w:rPr>
          <w:lang w:val="en-US"/>
        </w:rPr>
        <w:t xml:space="preserve"> </w:t>
      </w:r>
      <w:proofErr w:type="spellStart"/>
      <w:r w:rsidR="0022285D">
        <w:rPr>
          <w:lang w:val="en-US"/>
        </w:rPr>
        <w:t>poderá</w:t>
      </w:r>
      <w:proofErr w:type="spellEnd"/>
      <w:r w:rsidR="0022285D">
        <w:rPr>
          <w:lang w:val="en-US"/>
        </w:rPr>
        <w:t xml:space="preserve"> se </w:t>
      </w:r>
      <w:proofErr w:type="spellStart"/>
      <w:r w:rsidR="0022285D">
        <w:rPr>
          <w:lang w:val="en-US"/>
        </w:rPr>
        <w:t>ver</w:t>
      </w:r>
      <w:proofErr w:type="spellEnd"/>
      <w:r w:rsidR="0022285D">
        <w:rPr>
          <w:lang w:val="en-US"/>
        </w:rPr>
        <w:t xml:space="preserve"> </w:t>
      </w:r>
      <w:proofErr w:type="spellStart"/>
      <w:r w:rsidR="0022285D">
        <w:rPr>
          <w:lang w:val="en-US"/>
        </w:rPr>
        <w:t>fadado</w:t>
      </w:r>
      <w:proofErr w:type="spellEnd"/>
      <w:r w:rsidR="0022285D">
        <w:rPr>
          <w:lang w:val="en-US"/>
        </w:rPr>
        <w:t xml:space="preserve"> </w:t>
      </w:r>
      <w:proofErr w:type="spellStart"/>
      <w:r w:rsidR="0022285D">
        <w:rPr>
          <w:lang w:val="en-US"/>
        </w:rPr>
        <w:t>ao</w:t>
      </w:r>
      <w:proofErr w:type="spellEnd"/>
      <w:r w:rsidR="0022285D">
        <w:rPr>
          <w:lang w:val="en-US"/>
        </w:rPr>
        <w:t xml:space="preserve"> </w:t>
      </w:r>
      <w:proofErr w:type="spellStart"/>
      <w:r w:rsidR="0022285D">
        <w:rPr>
          <w:lang w:val="en-US"/>
        </w:rPr>
        <w:t>fracasso</w:t>
      </w:r>
      <w:proofErr w:type="spellEnd"/>
      <w:r w:rsidR="0022285D">
        <w:rPr>
          <w:lang w:val="en-US"/>
        </w:rPr>
        <w:t xml:space="preserve"> </w:t>
      </w:r>
      <w:proofErr w:type="spellStart"/>
      <w:r w:rsidR="00DD0FC7">
        <w:rPr>
          <w:lang w:val="en-US"/>
        </w:rPr>
        <w:t>consequência</w:t>
      </w:r>
      <w:proofErr w:type="spellEnd"/>
      <w:r w:rsidR="00DD0FC7">
        <w:rPr>
          <w:lang w:val="en-US"/>
        </w:rPr>
        <w:t xml:space="preserve"> da </w:t>
      </w:r>
      <w:proofErr w:type="spellStart"/>
      <w:r w:rsidR="00DD0FC7">
        <w:rPr>
          <w:lang w:val="en-US"/>
        </w:rPr>
        <w:t>má</w:t>
      </w:r>
      <w:proofErr w:type="spellEnd"/>
      <w:r w:rsidR="00DD0FC7">
        <w:rPr>
          <w:lang w:val="en-US"/>
        </w:rPr>
        <w:t xml:space="preserve"> </w:t>
      </w:r>
      <w:proofErr w:type="spellStart"/>
      <w:r w:rsidR="00DD0FC7">
        <w:rPr>
          <w:lang w:val="en-US"/>
        </w:rPr>
        <w:t>imagem</w:t>
      </w:r>
      <w:proofErr w:type="spellEnd"/>
      <w:r w:rsidR="00DD0FC7">
        <w:rPr>
          <w:lang w:val="en-US"/>
        </w:rPr>
        <w:t xml:space="preserve"> </w:t>
      </w:r>
      <w:proofErr w:type="spellStart"/>
      <w:r w:rsidR="00135CED">
        <w:rPr>
          <w:lang w:val="en-US"/>
        </w:rPr>
        <w:t>construída</w:t>
      </w:r>
      <w:proofErr w:type="spellEnd"/>
      <w:r w:rsidR="00135CED">
        <w:rPr>
          <w:lang w:val="en-US"/>
        </w:rPr>
        <w:t xml:space="preserve"> por</w:t>
      </w:r>
      <w:r w:rsidR="00DD0FC7">
        <w:rPr>
          <w:lang w:val="en-US"/>
        </w:rPr>
        <w:t xml:space="preserve"> </w:t>
      </w:r>
      <w:proofErr w:type="spellStart"/>
      <w:r w:rsidR="00DD0FC7">
        <w:rPr>
          <w:lang w:val="en-US"/>
        </w:rPr>
        <w:t>seus</w:t>
      </w:r>
      <w:proofErr w:type="spellEnd"/>
      <w:r w:rsidR="00DD0FC7">
        <w:rPr>
          <w:lang w:val="en-US"/>
        </w:rPr>
        <w:t xml:space="preserve"> </w:t>
      </w:r>
      <w:proofErr w:type="spellStart"/>
      <w:r w:rsidR="00DD0FC7">
        <w:rPr>
          <w:lang w:val="en-US"/>
        </w:rPr>
        <w:t>clientes</w:t>
      </w:r>
      <w:proofErr w:type="spellEnd"/>
      <w:r w:rsidR="00DD0FC7">
        <w:rPr>
          <w:lang w:val="en-US"/>
        </w:rPr>
        <w:t xml:space="preserve">. </w:t>
      </w:r>
      <w:proofErr w:type="spellStart"/>
      <w:r w:rsidR="008054EA">
        <w:rPr>
          <w:lang w:val="en-US"/>
        </w:rPr>
        <w:t>Trata</w:t>
      </w:r>
      <w:proofErr w:type="spellEnd"/>
      <w:r w:rsidR="008054EA">
        <w:rPr>
          <w:lang w:val="en-US"/>
        </w:rPr>
        <w:t xml:space="preserve">-se de </w:t>
      </w:r>
      <w:proofErr w:type="spellStart"/>
      <w:r w:rsidR="008054EA">
        <w:rPr>
          <w:lang w:val="en-US"/>
        </w:rPr>
        <w:t>uma</w:t>
      </w:r>
      <w:proofErr w:type="spellEnd"/>
      <w:r w:rsidR="008054EA">
        <w:rPr>
          <w:lang w:val="en-US"/>
        </w:rPr>
        <w:t xml:space="preserve"> </w:t>
      </w:r>
      <w:proofErr w:type="spellStart"/>
      <w:r w:rsidR="008054EA">
        <w:rPr>
          <w:lang w:val="en-US"/>
        </w:rPr>
        <w:t>oportunidade</w:t>
      </w:r>
      <w:proofErr w:type="spellEnd"/>
      <w:r w:rsidR="008054EA">
        <w:rPr>
          <w:lang w:val="en-US"/>
        </w:rPr>
        <w:t xml:space="preserve"> de </w:t>
      </w:r>
      <w:proofErr w:type="spellStart"/>
      <w:r w:rsidR="008054EA">
        <w:rPr>
          <w:lang w:val="en-US"/>
        </w:rPr>
        <w:t>atuação</w:t>
      </w:r>
      <w:proofErr w:type="spellEnd"/>
      <w:r w:rsidR="008054EA">
        <w:rPr>
          <w:lang w:val="en-US"/>
        </w:rPr>
        <w:t xml:space="preserve"> no Mercado de hostels que </w:t>
      </w:r>
      <w:proofErr w:type="spellStart"/>
      <w:r w:rsidR="008054EA">
        <w:rPr>
          <w:lang w:val="en-US"/>
        </w:rPr>
        <w:t>atualmente</w:t>
      </w:r>
      <w:proofErr w:type="spellEnd"/>
      <w:r w:rsidR="008054EA">
        <w:rPr>
          <w:lang w:val="en-US"/>
        </w:rPr>
        <w:t xml:space="preserve">, por </w:t>
      </w:r>
      <w:proofErr w:type="spellStart"/>
      <w:r w:rsidR="008054EA">
        <w:rPr>
          <w:lang w:val="en-US"/>
        </w:rPr>
        <w:t>questões</w:t>
      </w:r>
      <w:proofErr w:type="spellEnd"/>
      <w:r w:rsidR="008054EA">
        <w:rPr>
          <w:lang w:val="en-US"/>
        </w:rPr>
        <w:t xml:space="preserve"> </w:t>
      </w:r>
      <w:proofErr w:type="spellStart"/>
      <w:r w:rsidR="008054EA">
        <w:rPr>
          <w:lang w:val="en-US"/>
        </w:rPr>
        <w:t>culturais</w:t>
      </w:r>
      <w:proofErr w:type="spellEnd"/>
      <w:r w:rsidR="008054EA">
        <w:rPr>
          <w:lang w:val="en-US"/>
        </w:rPr>
        <w:t xml:space="preserve"> e </w:t>
      </w:r>
      <w:proofErr w:type="spellStart"/>
      <w:r w:rsidR="008054EA">
        <w:rPr>
          <w:lang w:val="en-US"/>
        </w:rPr>
        <w:t>estruturais</w:t>
      </w:r>
      <w:proofErr w:type="spellEnd"/>
      <w:r w:rsidR="008054EA">
        <w:rPr>
          <w:lang w:val="en-US"/>
        </w:rPr>
        <w:t xml:space="preserve">, </w:t>
      </w:r>
      <w:proofErr w:type="spellStart"/>
      <w:r w:rsidR="00D8169C">
        <w:rPr>
          <w:lang w:val="en-US"/>
        </w:rPr>
        <w:t>não</w:t>
      </w:r>
      <w:proofErr w:type="spellEnd"/>
      <w:r w:rsidR="00D8169C">
        <w:rPr>
          <w:lang w:val="en-US"/>
        </w:rPr>
        <w:t xml:space="preserve"> </w:t>
      </w:r>
      <w:proofErr w:type="spellStart"/>
      <w:r w:rsidR="00D8169C">
        <w:rPr>
          <w:lang w:val="en-US"/>
        </w:rPr>
        <w:t>fornecem</w:t>
      </w:r>
      <w:proofErr w:type="spellEnd"/>
      <w:r w:rsidR="00D8169C">
        <w:rPr>
          <w:lang w:val="en-US"/>
        </w:rPr>
        <w:t xml:space="preserve"> ferramentas de </w:t>
      </w:r>
      <w:proofErr w:type="spellStart"/>
      <w:r w:rsidR="00D8169C">
        <w:rPr>
          <w:lang w:val="en-US"/>
        </w:rPr>
        <w:t>auxílio</w:t>
      </w:r>
      <w:proofErr w:type="spellEnd"/>
      <w:r w:rsidR="00D8169C">
        <w:rPr>
          <w:lang w:val="en-US"/>
        </w:rPr>
        <w:t xml:space="preserve"> a </w:t>
      </w:r>
      <w:proofErr w:type="spellStart"/>
      <w:r w:rsidR="00D8169C">
        <w:rPr>
          <w:lang w:val="en-US"/>
        </w:rPr>
        <w:t>decisão</w:t>
      </w:r>
      <w:proofErr w:type="spellEnd"/>
      <w:r w:rsidR="00D8169C">
        <w:rPr>
          <w:lang w:val="en-US"/>
        </w:rPr>
        <w:t xml:space="preserve"> para </w:t>
      </w:r>
      <w:proofErr w:type="spellStart"/>
      <w:r w:rsidR="00D8169C">
        <w:rPr>
          <w:lang w:val="en-US"/>
        </w:rPr>
        <w:t>seus</w:t>
      </w:r>
      <w:proofErr w:type="spellEnd"/>
      <w:r w:rsidR="00D8169C">
        <w:rPr>
          <w:lang w:val="en-US"/>
        </w:rPr>
        <w:t xml:space="preserve"> </w:t>
      </w:r>
      <w:proofErr w:type="spellStart"/>
      <w:r w:rsidR="00D8169C">
        <w:rPr>
          <w:lang w:val="en-US"/>
        </w:rPr>
        <w:t>administradores</w:t>
      </w:r>
      <w:proofErr w:type="spellEnd"/>
      <w:r w:rsidR="00D8169C">
        <w:rPr>
          <w:lang w:val="en-US"/>
        </w:rPr>
        <w:t>.</w:t>
      </w:r>
      <w:r w:rsidR="00191154">
        <w:rPr>
          <w:lang w:val="en-US"/>
        </w:rPr>
        <w:t xml:space="preserve"> </w:t>
      </w:r>
    </w:p>
    <w:p w14:paraId="3FD12D50" w14:textId="77777777" w:rsidR="005F3A92" w:rsidRDefault="005F3A92">
      <w:pPr>
        <w:pStyle w:val="TextodoTrabalho"/>
        <w:rPr>
          <w:lang w:val="en-US"/>
        </w:rPr>
      </w:pPr>
    </w:p>
    <w:p w14:paraId="3FD12D51" w14:textId="77777777" w:rsidR="00B50A5F" w:rsidRDefault="00B50A5F" w:rsidP="00B50A5F">
      <w:pPr>
        <w:pStyle w:val="Ttulo2"/>
      </w:pPr>
      <w:bookmarkStart w:id="3" w:name="_Toc528740084"/>
      <w:r>
        <w:t>Metodologia</w:t>
      </w:r>
      <w:bookmarkEnd w:id="3"/>
    </w:p>
    <w:p w14:paraId="3FD12D52" w14:textId="77777777" w:rsidR="009822AB" w:rsidRDefault="00735A28" w:rsidP="00B50A5F">
      <w:pPr>
        <w:pStyle w:val="TextodoTrabalho"/>
        <w:rPr>
          <w:lang w:val="en-US"/>
        </w:rPr>
      </w:pPr>
      <w:proofErr w:type="spellStart"/>
      <w:r>
        <w:rPr>
          <w:lang w:val="en-US"/>
        </w:rPr>
        <w:t>Inicialmente</w:t>
      </w:r>
      <w:proofErr w:type="spellEnd"/>
      <w:r w:rsidR="00E4035D">
        <w:rPr>
          <w:lang w:val="en-US"/>
        </w:rPr>
        <w:t xml:space="preserve"> </w:t>
      </w:r>
      <w:proofErr w:type="spellStart"/>
      <w:r w:rsidR="00E4035D">
        <w:rPr>
          <w:lang w:val="en-US"/>
        </w:rPr>
        <w:t>será</w:t>
      </w:r>
      <w:proofErr w:type="spellEnd"/>
      <w:r w:rsidR="00E4035D">
        <w:rPr>
          <w:lang w:val="en-US"/>
        </w:rPr>
        <w:t xml:space="preserve"> </w:t>
      </w:r>
      <w:proofErr w:type="spellStart"/>
      <w:r w:rsidR="00E4035D">
        <w:rPr>
          <w:lang w:val="en-US"/>
        </w:rPr>
        <w:t>desenvolvido</w:t>
      </w:r>
      <w:proofErr w:type="spellEnd"/>
      <w:r w:rsidR="00E4035D">
        <w:rPr>
          <w:lang w:val="en-US"/>
        </w:rPr>
        <w:t xml:space="preserve"> </w:t>
      </w:r>
      <w:proofErr w:type="spellStart"/>
      <w:r w:rsidR="00E4035D">
        <w:rPr>
          <w:lang w:val="en-US"/>
        </w:rPr>
        <w:t>uma</w:t>
      </w:r>
      <w:proofErr w:type="spellEnd"/>
      <w:r w:rsidR="00E4035D">
        <w:rPr>
          <w:lang w:val="en-US"/>
        </w:rPr>
        <w:t xml:space="preserve"> </w:t>
      </w:r>
      <w:proofErr w:type="spellStart"/>
      <w:r w:rsidR="00E4035D">
        <w:rPr>
          <w:lang w:val="en-US"/>
        </w:rPr>
        <w:t>modelagem</w:t>
      </w:r>
      <w:proofErr w:type="spellEnd"/>
      <w:r w:rsidR="00E4035D">
        <w:rPr>
          <w:lang w:val="en-US"/>
        </w:rPr>
        <w:t xml:space="preserve"> </w:t>
      </w:r>
      <w:proofErr w:type="spellStart"/>
      <w:r w:rsidR="00E4035D">
        <w:rPr>
          <w:lang w:val="en-US"/>
        </w:rPr>
        <w:t>mais</w:t>
      </w:r>
      <w:proofErr w:type="spellEnd"/>
      <w:r w:rsidR="00E4035D">
        <w:rPr>
          <w:lang w:val="en-US"/>
        </w:rPr>
        <w:t xml:space="preserve"> simples </w:t>
      </w:r>
      <w:proofErr w:type="spellStart"/>
      <w:r w:rsidR="00E4035D">
        <w:rPr>
          <w:lang w:val="en-US"/>
        </w:rPr>
        <w:t>visando</w:t>
      </w:r>
      <w:proofErr w:type="spellEnd"/>
      <w:r w:rsidR="00E4035D">
        <w:rPr>
          <w:lang w:val="en-US"/>
        </w:rPr>
        <w:t xml:space="preserve"> </w:t>
      </w:r>
      <w:proofErr w:type="spellStart"/>
      <w:r w:rsidR="00E4035D">
        <w:rPr>
          <w:lang w:val="en-US"/>
        </w:rPr>
        <w:t>compreender</w:t>
      </w:r>
      <w:proofErr w:type="spellEnd"/>
      <w:r w:rsidR="00E4035D">
        <w:rPr>
          <w:lang w:val="en-US"/>
        </w:rPr>
        <w:t xml:space="preserve"> a </w:t>
      </w:r>
      <w:proofErr w:type="spellStart"/>
      <w:r w:rsidR="00E4035D">
        <w:rPr>
          <w:lang w:val="en-US"/>
        </w:rPr>
        <w:t>complexidade</w:t>
      </w:r>
      <w:proofErr w:type="spellEnd"/>
      <w:r w:rsidR="00E4035D">
        <w:rPr>
          <w:lang w:val="en-US"/>
        </w:rPr>
        <w:t xml:space="preserve"> do </w:t>
      </w:r>
      <w:proofErr w:type="spellStart"/>
      <w:r w:rsidR="00E4035D">
        <w:rPr>
          <w:lang w:val="en-US"/>
        </w:rPr>
        <w:t>problema</w:t>
      </w:r>
      <w:proofErr w:type="spellEnd"/>
      <w:r w:rsidR="00E4035D">
        <w:rPr>
          <w:lang w:val="en-US"/>
        </w:rPr>
        <w:t xml:space="preserve"> </w:t>
      </w:r>
      <w:proofErr w:type="spellStart"/>
      <w:r w:rsidR="00E4035D">
        <w:rPr>
          <w:lang w:val="en-US"/>
        </w:rPr>
        <w:t>proposto</w:t>
      </w:r>
      <w:proofErr w:type="spellEnd"/>
      <w:r w:rsidR="009822AB">
        <w:rPr>
          <w:lang w:val="en-US"/>
        </w:rPr>
        <w:t xml:space="preserve">. </w:t>
      </w:r>
      <w:r>
        <w:rPr>
          <w:lang w:val="en-US"/>
        </w:rPr>
        <w:t>Este</w:t>
      </w:r>
      <w:r w:rsidR="00C27190">
        <w:rPr>
          <w:lang w:val="en-US"/>
        </w:rPr>
        <w:t xml:space="preserve"> </w:t>
      </w:r>
      <w:proofErr w:type="spellStart"/>
      <w:r w:rsidR="00C27190">
        <w:rPr>
          <w:lang w:val="en-US"/>
        </w:rPr>
        <w:t>primeiro</w:t>
      </w:r>
      <w:proofErr w:type="spellEnd"/>
      <w:r w:rsidR="00C27190">
        <w:rPr>
          <w:lang w:val="en-US"/>
        </w:rPr>
        <w:t xml:space="preserve"> </w:t>
      </w:r>
      <w:proofErr w:type="spellStart"/>
      <w:r w:rsidR="00C27190">
        <w:rPr>
          <w:lang w:val="en-US"/>
        </w:rPr>
        <w:t>modelo</w:t>
      </w:r>
      <w:proofErr w:type="spellEnd"/>
      <w:r w:rsidR="000C4A2C">
        <w:rPr>
          <w:lang w:val="en-US"/>
        </w:rPr>
        <w:t xml:space="preserve"> </w:t>
      </w:r>
      <w:proofErr w:type="spellStart"/>
      <w:r w:rsidR="000C4A2C">
        <w:rPr>
          <w:lang w:val="en-US"/>
        </w:rPr>
        <w:t>tratará</w:t>
      </w:r>
      <w:proofErr w:type="spellEnd"/>
      <w:r w:rsidR="000C4A2C">
        <w:rPr>
          <w:lang w:val="en-US"/>
        </w:rPr>
        <w:t xml:space="preserve"> </w:t>
      </w:r>
      <w:proofErr w:type="spellStart"/>
      <w:r w:rsidR="000C4A2C">
        <w:rPr>
          <w:lang w:val="en-US"/>
        </w:rPr>
        <w:t>unicamente</w:t>
      </w:r>
      <w:proofErr w:type="spellEnd"/>
      <w:r w:rsidR="000C4A2C">
        <w:rPr>
          <w:lang w:val="en-US"/>
        </w:rPr>
        <w:t xml:space="preserve"> a </w:t>
      </w:r>
      <w:proofErr w:type="spellStart"/>
      <w:r w:rsidR="000C4A2C">
        <w:rPr>
          <w:lang w:val="en-US"/>
        </w:rPr>
        <w:t>troca</w:t>
      </w:r>
      <w:proofErr w:type="spellEnd"/>
      <w:r w:rsidR="000C4A2C">
        <w:rPr>
          <w:lang w:val="en-US"/>
        </w:rPr>
        <w:t xml:space="preserve"> de quartos de um </w:t>
      </w:r>
      <w:proofErr w:type="spellStart"/>
      <w:r w:rsidR="000C4A2C">
        <w:rPr>
          <w:lang w:val="en-US"/>
        </w:rPr>
        <w:t>grupo</w:t>
      </w:r>
      <w:proofErr w:type="spellEnd"/>
      <w:r w:rsidR="000C4A2C">
        <w:rPr>
          <w:lang w:val="en-US"/>
        </w:rPr>
        <w:t xml:space="preserve"> </w:t>
      </w:r>
      <w:proofErr w:type="spellStart"/>
      <w:r w:rsidR="000C4A2C">
        <w:rPr>
          <w:lang w:val="en-US"/>
        </w:rPr>
        <w:t>inteiro</w:t>
      </w:r>
      <w:proofErr w:type="spellEnd"/>
      <w:r w:rsidR="000C4A2C">
        <w:rPr>
          <w:lang w:val="en-US"/>
        </w:rPr>
        <w:t xml:space="preserve"> </w:t>
      </w:r>
      <w:proofErr w:type="spellStart"/>
      <w:r w:rsidR="000C4A2C">
        <w:rPr>
          <w:lang w:val="en-US"/>
        </w:rPr>
        <w:t>através</w:t>
      </w:r>
      <w:proofErr w:type="spellEnd"/>
      <w:r w:rsidR="000C4A2C">
        <w:rPr>
          <w:lang w:val="en-US"/>
        </w:rPr>
        <w:t xml:space="preserve"> de </w:t>
      </w:r>
      <w:proofErr w:type="spellStart"/>
      <w:r w:rsidR="009822AB">
        <w:rPr>
          <w:lang w:val="en-US"/>
        </w:rPr>
        <w:t>uma</w:t>
      </w:r>
      <w:proofErr w:type="spellEnd"/>
      <w:r w:rsidR="009822AB">
        <w:rPr>
          <w:lang w:val="en-US"/>
        </w:rPr>
        <w:t xml:space="preserve"> interface para </w:t>
      </w:r>
      <w:proofErr w:type="spellStart"/>
      <w:r w:rsidR="009822AB">
        <w:rPr>
          <w:lang w:val="en-US"/>
        </w:rPr>
        <w:t>realização</w:t>
      </w:r>
      <w:proofErr w:type="spellEnd"/>
      <w:r w:rsidR="009822AB">
        <w:rPr>
          <w:lang w:val="en-US"/>
        </w:rPr>
        <w:t xml:space="preserve"> de testes e </w:t>
      </w:r>
      <w:proofErr w:type="spellStart"/>
      <w:r w:rsidR="009822AB">
        <w:rPr>
          <w:lang w:val="en-US"/>
        </w:rPr>
        <w:t>visua</w:t>
      </w:r>
      <w:r w:rsidR="000C4A2C">
        <w:rPr>
          <w:lang w:val="en-US"/>
        </w:rPr>
        <w:t>l</w:t>
      </w:r>
      <w:r w:rsidR="009822AB">
        <w:rPr>
          <w:lang w:val="en-US"/>
        </w:rPr>
        <w:t>ização</w:t>
      </w:r>
      <w:proofErr w:type="spellEnd"/>
      <w:r w:rsidR="009822AB">
        <w:rPr>
          <w:lang w:val="en-US"/>
        </w:rPr>
        <w:t xml:space="preserve"> dos </w:t>
      </w:r>
      <w:proofErr w:type="spellStart"/>
      <w:r w:rsidR="009822AB">
        <w:rPr>
          <w:lang w:val="en-US"/>
        </w:rPr>
        <w:t>resultados</w:t>
      </w:r>
      <w:proofErr w:type="spellEnd"/>
      <w:r w:rsidR="009822AB">
        <w:rPr>
          <w:lang w:val="en-US"/>
        </w:rPr>
        <w:t>.</w:t>
      </w:r>
      <w:r w:rsidR="005B7A80">
        <w:rPr>
          <w:lang w:val="en-US"/>
        </w:rPr>
        <w:t xml:space="preserve"> </w:t>
      </w:r>
      <w:proofErr w:type="spellStart"/>
      <w:r w:rsidR="005B7A80">
        <w:rPr>
          <w:lang w:val="en-US"/>
        </w:rPr>
        <w:t>Visando</w:t>
      </w:r>
      <w:proofErr w:type="spellEnd"/>
      <w:r w:rsidR="005B7A80">
        <w:rPr>
          <w:lang w:val="en-US"/>
        </w:rPr>
        <w:t xml:space="preserve"> </w:t>
      </w:r>
      <w:proofErr w:type="spellStart"/>
      <w:r w:rsidR="00773D6D">
        <w:rPr>
          <w:lang w:val="en-US"/>
        </w:rPr>
        <w:t>simular</w:t>
      </w:r>
      <w:proofErr w:type="spellEnd"/>
      <w:r w:rsidR="004F1870">
        <w:rPr>
          <w:lang w:val="en-US"/>
        </w:rPr>
        <w:t xml:space="preserve"> e </w:t>
      </w:r>
      <w:proofErr w:type="spellStart"/>
      <w:r w:rsidR="004F1870">
        <w:rPr>
          <w:lang w:val="en-US"/>
        </w:rPr>
        <w:t>comparar</w:t>
      </w:r>
      <w:proofErr w:type="spellEnd"/>
      <w:r w:rsidR="004F1870">
        <w:rPr>
          <w:lang w:val="en-US"/>
        </w:rPr>
        <w:t xml:space="preserve"> </w:t>
      </w:r>
      <w:proofErr w:type="spellStart"/>
      <w:r w:rsidR="004F1870">
        <w:rPr>
          <w:lang w:val="en-US"/>
        </w:rPr>
        <w:t>os</w:t>
      </w:r>
      <w:proofErr w:type="spellEnd"/>
      <w:r w:rsidR="004F1870">
        <w:rPr>
          <w:lang w:val="en-US"/>
        </w:rPr>
        <w:t xml:space="preserve"> </w:t>
      </w:r>
      <w:proofErr w:type="spellStart"/>
      <w:r w:rsidR="004F1870">
        <w:rPr>
          <w:lang w:val="en-US"/>
        </w:rPr>
        <w:t>resultados</w:t>
      </w:r>
      <w:proofErr w:type="spellEnd"/>
      <w:r w:rsidR="004F1870">
        <w:rPr>
          <w:lang w:val="en-US"/>
        </w:rPr>
        <w:t xml:space="preserve"> </w:t>
      </w:r>
      <w:proofErr w:type="spellStart"/>
      <w:r w:rsidR="007C0335">
        <w:rPr>
          <w:lang w:val="en-US"/>
        </w:rPr>
        <w:t>obtidos</w:t>
      </w:r>
      <w:proofErr w:type="spellEnd"/>
      <w:r w:rsidR="007C0335">
        <w:rPr>
          <w:lang w:val="en-US"/>
        </w:rPr>
        <w:t xml:space="preserve"> a </w:t>
      </w:r>
      <w:proofErr w:type="spellStart"/>
      <w:r w:rsidR="007C0335">
        <w:rPr>
          <w:lang w:val="en-US"/>
        </w:rPr>
        <w:t>partir</w:t>
      </w:r>
      <w:proofErr w:type="spellEnd"/>
      <w:r w:rsidR="007C0335">
        <w:rPr>
          <w:lang w:val="en-US"/>
        </w:rPr>
        <w:t xml:space="preserve"> d</w:t>
      </w:r>
      <w:r w:rsidR="00773D6D">
        <w:rPr>
          <w:lang w:val="en-US"/>
        </w:rPr>
        <w:t xml:space="preserve">e </w:t>
      </w:r>
      <w:proofErr w:type="spellStart"/>
      <w:r w:rsidR="00773D6D">
        <w:rPr>
          <w:lang w:val="en-US"/>
        </w:rPr>
        <w:t>uma</w:t>
      </w:r>
      <w:proofErr w:type="spellEnd"/>
      <w:r w:rsidR="00773D6D">
        <w:rPr>
          <w:lang w:val="en-US"/>
        </w:rPr>
        <w:t xml:space="preserve"> </w:t>
      </w:r>
      <w:proofErr w:type="spellStart"/>
      <w:r w:rsidR="00773D6D">
        <w:rPr>
          <w:lang w:val="en-US"/>
        </w:rPr>
        <w:t>alocação</w:t>
      </w:r>
      <w:proofErr w:type="spellEnd"/>
      <w:r w:rsidR="00773D6D">
        <w:rPr>
          <w:lang w:val="en-US"/>
        </w:rPr>
        <w:t xml:space="preserve"> </w:t>
      </w:r>
      <w:proofErr w:type="spellStart"/>
      <w:r w:rsidR="00773D6D">
        <w:rPr>
          <w:lang w:val="en-US"/>
        </w:rPr>
        <w:t>realizada</w:t>
      </w:r>
      <w:proofErr w:type="spellEnd"/>
      <w:r w:rsidR="00773D6D">
        <w:rPr>
          <w:lang w:val="en-US"/>
        </w:rPr>
        <w:t xml:space="preserve"> de forma manual (forma </w:t>
      </w:r>
      <w:proofErr w:type="spellStart"/>
      <w:r w:rsidR="00773D6D">
        <w:rPr>
          <w:lang w:val="en-US"/>
        </w:rPr>
        <w:t>utilizada</w:t>
      </w:r>
      <w:proofErr w:type="spellEnd"/>
      <w:r w:rsidR="00773D6D">
        <w:rPr>
          <w:lang w:val="en-US"/>
        </w:rPr>
        <w:t xml:space="preserve"> </w:t>
      </w:r>
      <w:r w:rsidR="002E2385">
        <w:rPr>
          <w:lang w:val="en-US"/>
        </w:rPr>
        <w:t xml:space="preserve">por </w:t>
      </w:r>
      <w:proofErr w:type="spellStart"/>
      <w:r w:rsidR="002E2385">
        <w:rPr>
          <w:lang w:val="en-US"/>
        </w:rPr>
        <w:t>vários</w:t>
      </w:r>
      <w:proofErr w:type="spellEnd"/>
      <w:r w:rsidR="002E2385">
        <w:rPr>
          <w:lang w:val="en-US"/>
        </w:rPr>
        <w:t xml:space="preserve"> hostels) e com </w:t>
      </w:r>
      <w:proofErr w:type="spellStart"/>
      <w:r w:rsidR="002E2385">
        <w:rPr>
          <w:lang w:val="en-US"/>
        </w:rPr>
        <w:t>auxílio</w:t>
      </w:r>
      <w:proofErr w:type="spellEnd"/>
      <w:r w:rsidR="002E2385">
        <w:rPr>
          <w:lang w:val="en-US"/>
        </w:rPr>
        <w:t xml:space="preserve"> da </w:t>
      </w:r>
      <w:proofErr w:type="spellStart"/>
      <w:r w:rsidR="002E2385">
        <w:rPr>
          <w:lang w:val="en-US"/>
        </w:rPr>
        <w:t>modelagem</w:t>
      </w:r>
      <w:proofErr w:type="spellEnd"/>
      <w:r w:rsidR="002E2385">
        <w:rPr>
          <w:lang w:val="en-US"/>
        </w:rPr>
        <w:t xml:space="preserve"> e </w:t>
      </w:r>
      <w:proofErr w:type="spellStart"/>
      <w:r w:rsidR="002E2385">
        <w:rPr>
          <w:lang w:val="en-US"/>
        </w:rPr>
        <w:t>otimizador</w:t>
      </w:r>
      <w:proofErr w:type="spellEnd"/>
      <w:r w:rsidR="002E2385">
        <w:rPr>
          <w:lang w:val="en-US"/>
        </w:rPr>
        <w:t xml:space="preserve"> </w:t>
      </w:r>
      <w:proofErr w:type="spellStart"/>
      <w:r w:rsidR="002E2385">
        <w:rPr>
          <w:lang w:val="en-US"/>
        </w:rPr>
        <w:t>serão</w:t>
      </w:r>
      <w:proofErr w:type="spellEnd"/>
      <w:r w:rsidR="002E2385">
        <w:rPr>
          <w:lang w:val="en-US"/>
        </w:rPr>
        <w:t xml:space="preserve"> </w:t>
      </w:r>
      <w:proofErr w:type="spellStart"/>
      <w:r w:rsidR="002E2385">
        <w:rPr>
          <w:lang w:val="en-US"/>
        </w:rPr>
        <w:t>desenvolvidos</w:t>
      </w:r>
      <w:proofErr w:type="spellEnd"/>
      <w:r w:rsidR="00213A68">
        <w:rPr>
          <w:lang w:val="en-US"/>
        </w:rPr>
        <w:t xml:space="preserve"> </w:t>
      </w:r>
      <w:proofErr w:type="spellStart"/>
      <w:r w:rsidR="00213A68">
        <w:rPr>
          <w:lang w:val="en-US"/>
        </w:rPr>
        <w:t>alguns</w:t>
      </w:r>
      <w:proofErr w:type="spellEnd"/>
      <w:r w:rsidR="00213A68">
        <w:rPr>
          <w:lang w:val="en-US"/>
        </w:rPr>
        <w:t xml:space="preserve"> testes de forma manual</w:t>
      </w:r>
      <w:r w:rsidR="002E2385">
        <w:rPr>
          <w:lang w:val="en-US"/>
        </w:rPr>
        <w:t>.</w:t>
      </w:r>
    </w:p>
    <w:p w14:paraId="3FD12D53" w14:textId="77777777" w:rsidR="00B50A5F" w:rsidRDefault="009822AB" w:rsidP="00B50A5F">
      <w:pPr>
        <w:pStyle w:val="TextodoTrabalho"/>
        <w:rPr>
          <w:lang w:val="en-US"/>
        </w:rPr>
      </w:pPr>
      <w:proofErr w:type="spellStart"/>
      <w:r>
        <w:rPr>
          <w:lang w:val="en-US"/>
        </w:rPr>
        <w:t>Terminada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avaliação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primeiro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</w:t>
      </w:r>
      <w:proofErr w:type="spellEnd"/>
      <w:r w:rsidR="00C27190">
        <w:rPr>
          <w:lang w:val="en-US"/>
        </w:rPr>
        <w:t xml:space="preserve">, </w:t>
      </w:r>
      <w:proofErr w:type="spellStart"/>
      <w:r w:rsidR="00C27190">
        <w:rPr>
          <w:lang w:val="en-US"/>
        </w:rPr>
        <w:t>este</w:t>
      </w:r>
      <w:proofErr w:type="spellEnd"/>
      <w:r w:rsidR="00C27190">
        <w:rPr>
          <w:lang w:val="en-US"/>
        </w:rPr>
        <w:t xml:space="preserve"> </w:t>
      </w:r>
      <w:proofErr w:type="spellStart"/>
      <w:r w:rsidR="00C27190">
        <w:rPr>
          <w:lang w:val="en-US"/>
        </w:rPr>
        <w:t>será</w:t>
      </w:r>
      <w:proofErr w:type="spellEnd"/>
      <w:r w:rsidR="00C27190">
        <w:rPr>
          <w:lang w:val="en-US"/>
        </w:rPr>
        <w:t xml:space="preserve"> </w:t>
      </w:r>
      <w:proofErr w:type="spellStart"/>
      <w:r w:rsidR="00C27190">
        <w:rPr>
          <w:lang w:val="en-US"/>
        </w:rPr>
        <w:t>incrementado</w:t>
      </w:r>
      <w:proofErr w:type="spellEnd"/>
      <w:r w:rsidR="00C27190">
        <w:rPr>
          <w:lang w:val="en-US"/>
        </w:rPr>
        <w:t xml:space="preserve"> de forma </w:t>
      </w:r>
      <w:proofErr w:type="gramStart"/>
      <w:r w:rsidR="00C27190">
        <w:rPr>
          <w:lang w:val="en-US"/>
        </w:rPr>
        <w:t>a</w:t>
      </w:r>
      <w:proofErr w:type="gramEnd"/>
      <w:r w:rsidR="00C27190">
        <w:rPr>
          <w:lang w:val="en-US"/>
        </w:rPr>
        <w:t xml:space="preserve"> </w:t>
      </w:r>
      <w:proofErr w:type="spellStart"/>
      <w:r w:rsidR="00C27190">
        <w:rPr>
          <w:lang w:val="en-US"/>
        </w:rPr>
        <w:t>atender</w:t>
      </w:r>
      <w:proofErr w:type="spellEnd"/>
      <w:r w:rsidR="00C27190">
        <w:rPr>
          <w:lang w:val="en-US"/>
        </w:rPr>
        <w:t xml:space="preserve"> a </w:t>
      </w:r>
      <w:proofErr w:type="spellStart"/>
      <w:r w:rsidR="00C27190">
        <w:rPr>
          <w:lang w:val="en-US"/>
        </w:rPr>
        <w:t>quebra</w:t>
      </w:r>
      <w:proofErr w:type="spellEnd"/>
      <w:r w:rsidR="00C27190">
        <w:rPr>
          <w:lang w:val="en-US"/>
        </w:rPr>
        <w:t xml:space="preserve"> </w:t>
      </w:r>
      <w:r w:rsidR="005B7A80">
        <w:rPr>
          <w:lang w:val="en-US"/>
        </w:rPr>
        <w:t xml:space="preserve">e </w:t>
      </w:r>
      <w:proofErr w:type="spellStart"/>
      <w:r w:rsidR="005B7A80">
        <w:rPr>
          <w:lang w:val="en-US"/>
        </w:rPr>
        <w:t>troca</w:t>
      </w:r>
      <w:proofErr w:type="spellEnd"/>
      <w:r w:rsidR="005B7A80">
        <w:rPr>
          <w:lang w:val="en-US"/>
        </w:rPr>
        <w:t xml:space="preserve"> de </w:t>
      </w:r>
      <w:proofErr w:type="spellStart"/>
      <w:r w:rsidR="005B7A80">
        <w:rPr>
          <w:lang w:val="en-US"/>
        </w:rPr>
        <w:t>grupos</w:t>
      </w:r>
      <w:proofErr w:type="spellEnd"/>
      <w:r w:rsidR="005B7A80">
        <w:rPr>
          <w:lang w:val="en-US"/>
        </w:rPr>
        <w:t xml:space="preserve"> de quarto.</w:t>
      </w:r>
      <w:r w:rsidR="008D40E0">
        <w:rPr>
          <w:lang w:val="en-US"/>
        </w:rPr>
        <w:t xml:space="preserve"> Por </w:t>
      </w:r>
      <w:proofErr w:type="spellStart"/>
      <w:r w:rsidR="008D40E0">
        <w:rPr>
          <w:lang w:val="en-US"/>
        </w:rPr>
        <w:t>fim</w:t>
      </w:r>
      <w:proofErr w:type="spellEnd"/>
      <w:r w:rsidR="002E2385">
        <w:rPr>
          <w:lang w:val="en-US"/>
        </w:rPr>
        <w:t>,</w:t>
      </w:r>
      <w:r w:rsidR="008D40E0">
        <w:rPr>
          <w:lang w:val="en-US"/>
        </w:rPr>
        <w:t xml:space="preserve"> </w:t>
      </w:r>
      <w:proofErr w:type="spellStart"/>
      <w:r w:rsidR="008D40E0">
        <w:rPr>
          <w:lang w:val="en-US"/>
        </w:rPr>
        <w:t>uma</w:t>
      </w:r>
      <w:proofErr w:type="spellEnd"/>
      <w:r w:rsidR="008D40E0">
        <w:rPr>
          <w:lang w:val="en-US"/>
        </w:rPr>
        <w:t xml:space="preserve"> </w:t>
      </w:r>
      <w:proofErr w:type="spellStart"/>
      <w:r w:rsidR="008D40E0">
        <w:rPr>
          <w:lang w:val="en-US"/>
        </w:rPr>
        <w:t>fase</w:t>
      </w:r>
      <w:proofErr w:type="spellEnd"/>
      <w:r w:rsidR="008D40E0">
        <w:rPr>
          <w:lang w:val="en-US"/>
        </w:rPr>
        <w:t xml:space="preserve"> de testes </w:t>
      </w:r>
      <w:proofErr w:type="spellStart"/>
      <w:r w:rsidR="008D40E0">
        <w:rPr>
          <w:lang w:val="en-US"/>
        </w:rPr>
        <w:t>será</w:t>
      </w:r>
      <w:proofErr w:type="spellEnd"/>
      <w:r w:rsidR="008D40E0">
        <w:rPr>
          <w:lang w:val="en-US"/>
        </w:rPr>
        <w:t xml:space="preserve"> </w:t>
      </w:r>
      <w:proofErr w:type="spellStart"/>
      <w:r w:rsidR="008D40E0">
        <w:rPr>
          <w:lang w:val="en-US"/>
        </w:rPr>
        <w:t>realizada</w:t>
      </w:r>
      <w:proofErr w:type="spellEnd"/>
      <w:r w:rsidR="008D40E0">
        <w:rPr>
          <w:lang w:val="en-US"/>
        </w:rPr>
        <w:t xml:space="preserve"> para </w:t>
      </w:r>
      <w:proofErr w:type="spellStart"/>
      <w:r w:rsidR="008D40E0">
        <w:rPr>
          <w:lang w:val="en-US"/>
        </w:rPr>
        <w:t>visualiz</w:t>
      </w:r>
      <w:r w:rsidR="002E2385">
        <w:rPr>
          <w:lang w:val="en-US"/>
        </w:rPr>
        <w:t>a</w:t>
      </w:r>
      <w:r w:rsidR="008D40E0">
        <w:rPr>
          <w:lang w:val="en-US"/>
        </w:rPr>
        <w:t>r</w:t>
      </w:r>
      <w:proofErr w:type="spellEnd"/>
      <w:r w:rsidR="008D40E0">
        <w:rPr>
          <w:lang w:val="en-US"/>
        </w:rPr>
        <w:t xml:space="preserve"> o </w:t>
      </w:r>
      <w:proofErr w:type="spellStart"/>
      <w:r w:rsidR="008D40E0">
        <w:rPr>
          <w:lang w:val="en-US"/>
        </w:rPr>
        <w:t>esforço</w:t>
      </w:r>
      <w:proofErr w:type="spellEnd"/>
      <w:r w:rsidR="008D40E0">
        <w:rPr>
          <w:lang w:val="en-US"/>
        </w:rPr>
        <w:t xml:space="preserve"> </w:t>
      </w:r>
      <w:proofErr w:type="spellStart"/>
      <w:r w:rsidR="008D40E0">
        <w:rPr>
          <w:lang w:val="en-US"/>
        </w:rPr>
        <w:t>computacional</w:t>
      </w:r>
      <w:proofErr w:type="spellEnd"/>
      <w:r w:rsidR="008D40E0">
        <w:rPr>
          <w:lang w:val="en-US"/>
        </w:rPr>
        <w:t xml:space="preserve"> </w:t>
      </w:r>
      <w:proofErr w:type="spellStart"/>
      <w:r w:rsidR="008D40E0">
        <w:rPr>
          <w:lang w:val="en-US"/>
        </w:rPr>
        <w:t>envolvido</w:t>
      </w:r>
      <w:proofErr w:type="spellEnd"/>
      <w:r w:rsidR="008D40E0">
        <w:rPr>
          <w:lang w:val="en-US"/>
        </w:rPr>
        <w:t xml:space="preserve"> </w:t>
      </w:r>
      <w:proofErr w:type="spellStart"/>
      <w:r w:rsidR="008D40E0">
        <w:rPr>
          <w:lang w:val="en-US"/>
        </w:rPr>
        <w:t>na</w:t>
      </w:r>
      <w:proofErr w:type="spellEnd"/>
      <w:r w:rsidR="008D40E0">
        <w:rPr>
          <w:lang w:val="en-US"/>
        </w:rPr>
        <w:t xml:space="preserve"> </w:t>
      </w:r>
      <w:proofErr w:type="spellStart"/>
      <w:r w:rsidR="008D40E0">
        <w:rPr>
          <w:lang w:val="en-US"/>
        </w:rPr>
        <w:t>execução</w:t>
      </w:r>
      <w:proofErr w:type="spellEnd"/>
      <w:r w:rsidR="008D40E0">
        <w:rPr>
          <w:lang w:val="en-US"/>
        </w:rPr>
        <w:t xml:space="preserve"> do </w:t>
      </w:r>
      <w:proofErr w:type="spellStart"/>
      <w:r w:rsidR="008D40E0">
        <w:rPr>
          <w:lang w:val="en-US"/>
        </w:rPr>
        <w:t>algoritmo</w:t>
      </w:r>
      <w:proofErr w:type="spellEnd"/>
      <w:r w:rsidR="008D40E0">
        <w:rPr>
          <w:lang w:val="en-US"/>
        </w:rPr>
        <w:t xml:space="preserve"> de </w:t>
      </w:r>
      <w:proofErr w:type="spellStart"/>
      <w:r w:rsidR="008D40E0">
        <w:rPr>
          <w:lang w:val="en-US"/>
        </w:rPr>
        <w:t>otimização</w:t>
      </w:r>
      <w:proofErr w:type="spellEnd"/>
      <w:r w:rsidR="008D40E0">
        <w:rPr>
          <w:lang w:val="en-US"/>
        </w:rPr>
        <w:t xml:space="preserve"> para </w:t>
      </w:r>
      <w:proofErr w:type="spellStart"/>
      <w:r w:rsidR="008D40E0">
        <w:rPr>
          <w:lang w:val="en-US"/>
        </w:rPr>
        <w:t>melhor</w:t>
      </w:r>
      <w:proofErr w:type="spellEnd"/>
      <w:r w:rsidR="008D40E0">
        <w:rPr>
          <w:lang w:val="en-US"/>
        </w:rPr>
        <w:t xml:space="preserve"> </w:t>
      </w:r>
      <w:proofErr w:type="spellStart"/>
      <w:r w:rsidR="008D40E0">
        <w:rPr>
          <w:lang w:val="en-US"/>
        </w:rPr>
        <w:t>dimensionar</w:t>
      </w:r>
      <w:proofErr w:type="spellEnd"/>
      <w:r w:rsidR="008D40E0">
        <w:rPr>
          <w:lang w:val="en-US"/>
        </w:rPr>
        <w:t xml:space="preserve"> a </w:t>
      </w:r>
      <w:proofErr w:type="spellStart"/>
      <w:r w:rsidR="002E2385">
        <w:rPr>
          <w:lang w:val="en-US"/>
        </w:rPr>
        <w:t>relevância</w:t>
      </w:r>
      <w:proofErr w:type="spellEnd"/>
      <w:r w:rsidR="002E2385">
        <w:rPr>
          <w:lang w:val="en-US"/>
        </w:rPr>
        <w:t xml:space="preserve"> da </w:t>
      </w:r>
      <w:proofErr w:type="spellStart"/>
      <w:r w:rsidR="002E2385">
        <w:rPr>
          <w:lang w:val="en-US"/>
        </w:rPr>
        <w:t>utilização</w:t>
      </w:r>
      <w:proofErr w:type="spellEnd"/>
      <w:r w:rsidR="002E2385">
        <w:rPr>
          <w:lang w:val="en-US"/>
        </w:rPr>
        <w:t xml:space="preserve"> do </w:t>
      </w:r>
      <w:proofErr w:type="spellStart"/>
      <w:r w:rsidR="002E2385">
        <w:rPr>
          <w:lang w:val="en-US"/>
        </w:rPr>
        <w:t>modelo</w:t>
      </w:r>
      <w:proofErr w:type="spellEnd"/>
      <w:r w:rsidR="002E2385">
        <w:rPr>
          <w:lang w:val="en-US"/>
        </w:rPr>
        <w:t xml:space="preserve"> </w:t>
      </w:r>
      <w:proofErr w:type="spellStart"/>
      <w:r w:rsidR="002E2385">
        <w:rPr>
          <w:lang w:val="en-US"/>
        </w:rPr>
        <w:t>em</w:t>
      </w:r>
      <w:proofErr w:type="spellEnd"/>
      <w:r w:rsidR="002E2385">
        <w:rPr>
          <w:lang w:val="en-US"/>
        </w:rPr>
        <w:t xml:space="preserve"> </w:t>
      </w:r>
      <w:proofErr w:type="spellStart"/>
      <w:r w:rsidR="002E2385">
        <w:rPr>
          <w:lang w:val="en-US"/>
        </w:rPr>
        <w:t>uma</w:t>
      </w:r>
      <w:proofErr w:type="spellEnd"/>
      <w:r w:rsidR="002E2385">
        <w:rPr>
          <w:lang w:val="en-US"/>
        </w:rPr>
        <w:t xml:space="preserve"> </w:t>
      </w:r>
      <w:proofErr w:type="spellStart"/>
      <w:r w:rsidR="002E2385">
        <w:rPr>
          <w:lang w:val="en-US"/>
        </w:rPr>
        <w:t>situação</w:t>
      </w:r>
      <w:proofErr w:type="spellEnd"/>
      <w:r w:rsidR="002E2385">
        <w:rPr>
          <w:lang w:val="en-US"/>
        </w:rPr>
        <w:t xml:space="preserve"> real.</w:t>
      </w:r>
    </w:p>
    <w:p w14:paraId="3FD12D54" w14:textId="77777777" w:rsidR="00781EFE" w:rsidRPr="00135CED" w:rsidRDefault="002E2385" w:rsidP="00B50A5F">
      <w:pPr>
        <w:pStyle w:val="TextodoTrabalho"/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objetivo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trabalho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é </w:t>
      </w:r>
      <w:proofErr w:type="spellStart"/>
      <w:r>
        <w:rPr>
          <w:lang w:val="en-US"/>
        </w:rPr>
        <w:t>desenvolver</w:t>
      </w:r>
      <w:proofErr w:type="spellEnd"/>
      <w:r>
        <w:rPr>
          <w:lang w:val="en-US"/>
        </w:rPr>
        <w:t xml:space="preserve"> um </w:t>
      </w:r>
      <w:proofErr w:type="spellStart"/>
      <w:r w:rsidR="003D6E90">
        <w:rPr>
          <w:lang w:val="en-US"/>
        </w:rPr>
        <w:t>algoritmo</w:t>
      </w:r>
      <w:proofErr w:type="spellEnd"/>
      <w:r w:rsidR="003D6E90">
        <w:rPr>
          <w:lang w:val="en-US"/>
        </w:rPr>
        <w:t xml:space="preserve"> de </w:t>
      </w:r>
      <w:proofErr w:type="spellStart"/>
      <w:r w:rsidR="003D6E90">
        <w:rPr>
          <w:lang w:val="en-US"/>
        </w:rPr>
        <w:t>oti</w:t>
      </w:r>
      <w:r w:rsidR="00135CED">
        <w:rPr>
          <w:lang w:val="en-US"/>
        </w:rPr>
        <w:t>mização</w:t>
      </w:r>
      <w:proofErr w:type="spellEnd"/>
      <w:r w:rsidR="00135CED">
        <w:rPr>
          <w:lang w:val="en-US"/>
        </w:rPr>
        <w:t xml:space="preserve"> </w:t>
      </w:r>
      <w:proofErr w:type="spellStart"/>
      <w:r w:rsidR="00135CED">
        <w:rPr>
          <w:lang w:val="en-US"/>
        </w:rPr>
        <w:t>multivariável</w:t>
      </w:r>
      <w:proofErr w:type="spellEnd"/>
      <w:r w:rsidR="00135CED">
        <w:rPr>
          <w:lang w:val="en-US"/>
        </w:rPr>
        <w:t xml:space="preserve"> </w:t>
      </w:r>
      <w:proofErr w:type="spellStart"/>
      <w:r w:rsidR="00135CED">
        <w:rPr>
          <w:lang w:val="en-US"/>
        </w:rPr>
        <w:t>binária</w:t>
      </w:r>
      <w:proofErr w:type="spellEnd"/>
      <w:r w:rsidR="00135CED">
        <w:rPr>
          <w:lang w:val="en-US"/>
        </w:rPr>
        <w:t xml:space="preserve">, </w:t>
      </w:r>
      <w:proofErr w:type="spellStart"/>
      <w:r w:rsidR="003D6E90">
        <w:rPr>
          <w:lang w:val="en-US"/>
        </w:rPr>
        <w:t>portanto</w:t>
      </w:r>
      <w:proofErr w:type="spellEnd"/>
      <w:r w:rsidR="003D6E90">
        <w:rPr>
          <w:lang w:val="en-US"/>
        </w:rPr>
        <w:t xml:space="preserve"> </w:t>
      </w:r>
      <w:proofErr w:type="spellStart"/>
      <w:r w:rsidR="00135CED">
        <w:rPr>
          <w:lang w:val="en-US"/>
        </w:rPr>
        <w:t>será</w:t>
      </w:r>
      <w:proofErr w:type="spellEnd"/>
      <w:r w:rsidR="00135CED">
        <w:rPr>
          <w:lang w:val="en-US"/>
        </w:rPr>
        <w:t xml:space="preserve"> </w:t>
      </w:r>
      <w:proofErr w:type="spellStart"/>
      <w:r w:rsidR="00135CED">
        <w:rPr>
          <w:lang w:val="en-US"/>
        </w:rPr>
        <w:t>utilizado</w:t>
      </w:r>
      <w:proofErr w:type="spellEnd"/>
      <w:r w:rsidR="00135CED">
        <w:rPr>
          <w:lang w:val="en-US"/>
        </w:rPr>
        <w:t xml:space="preserve"> o</w:t>
      </w:r>
      <w:r w:rsidR="00781EFE">
        <w:rPr>
          <w:lang w:val="en-US"/>
        </w:rPr>
        <w:t xml:space="preserve"> software de </w:t>
      </w:r>
      <w:proofErr w:type="spellStart"/>
      <w:r w:rsidR="00781EFE">
        <w:rPr>
          <w:lang w:val="en-US"/>
        </w:rPr>
        <w:t>otimização</w:t>
      </w:r>
      <w:proofErr w:type="spellEnd"/>
      <w:r w:rsidR="00781EFE">
        <w:rPr>
          <w:lang w:val="en-US"/>
        </w:rPr>
        <w:t xml:space="preserve"> </w:t>
      </w:r>
      <w:proofErr w:type="spellStart"/>
      <w:r w:rsidR="00781EFE" w:rsidRPr="00781EFE">
        <w:rPr>
          <w:i/>
          <w:lang w:val="en-US"/>
        </w:rPr>
        <w:t>Gurobi</w:t>
      </w:r>
      <w:proofErr w:type="spellEnd"/>
      <w:r w:rsidR="00781EFE" w:rsidRPr="00781EFE">
        <w:rPr>
          <w:i/>
          <w:lang w:val="en-US"/>
        </w:rPr>
        <w:t xml:space="preserve"> Optimizer</w:t>
      </w:r>
      <w:r w:rsidR="00135CED">
        <w:rPr>
          <w:lang w:val="en-US"/>
        </w:rPr>
        <w:t>.</w:t>
      </w:r>
    </w:p>
    <w:p w14:paraId="3FD12D55" w14:textId="77777777" w:rsidR="00B50A5F" w:rsidRDefault="00B50A5F">
      <w:pPr>
        <w:pStyle w:val="TextodoTrabalho"/>
        <w:rPr>
          <w:lang w:val="en-US"/>
        </w:rPr>
      </w:pPr>
    </w:p>
    <w:p w14:paraId="3FD12D56" w14:textId="77777777" w:rsidR="005F3A92" w:rsidRDefault="005F3A92">
      <w:pPr>
        <w:pStyle w:val="Ttulo2"/>
        <w:pageBreakBefore/>
        <w:numPr>
          <w:ilvl w:val="0"/>
          <w:numId w:val="0"/>
        </w:numPr>
      </w:pPr>
    </w:p>
    <w:p w14:paraId="3FD12D57" w14:textId="77777777" w:rsidR="005F3A92" w:rsidRDefault="00191154" w:rsidP="002110E2">
      <w:pPr>
        <w:pStyle w:val="Titulo1"/>
      </w:pPr>
      <w:bookmarkStart w:id="4" w:name="_Toc528740085"/>
      <w:r>
        <w:t>CONTEXTUALIZAÇÃO</w:t>
      </w:r>
      <w:bookmarkEnd w:id="4"/>
    </w:p>
    <w:p w14:paraId="3FD12D58" w14:textId="77777777" w:rsidR="005F3A92" w:rsidRDefault="007D2C1D">
      <w:pPr>
        <w:pStyle w:val="Ttulo2"/>
      </w:pPr>
      <w:bookmarkStart w:id="5" w:name="_Toc528740086"/>
      <w:r>
        <w:rPr>
          <w:lang w:val="pt-BR"/>
        </w:rPr>
        <w:t>M</w:t>
      </w:r>
      <w:r w:rsidR="00D8169C">
        <w:rPr>
          <w:lang w:val="pt-BR"/>
        </w:rPr>
        <w:t xml:space="preserve">ercado do </w:t>
      </w:r>
      <w:r w:rsidR="00191154">
        <w:rPr>
          <w:lang w:val="pt-BR"/>
        </w:rPr>
        <w:t>Turismo</w:t>
      </w:r>
      <w:bookmarkEnd w:id="5"/>
    </w:p>
    <w:p w14:paraId="3FD12D59" w14:textId="13A87994" w:rsidR="005F3A92" w:rsidRDefault="00191154">
      <w:pPr>
        <w:pStyle w:val="TextodoTrabalho"/>
      </w:pPr>
      <w:r>
        <w:t>Segundo a Organização Mundial de Turismo (OMT)</w:t>
      </w:r>
      <w:r w:rsidR="00135CED">
        <w:t xml:space="preserve"> [</w:t>
      </w:r>
      <w:r w:rsidR="00057545">
        <w:t>2</w:t>
      </w:r>
      <w:r w:rsidR="00135CED" w:rsidRPr="00135CED">
        <w:t>]</w:t>
      </w:r>
      <w:r>
        <w:t>, o turismo pode ser definido como a atividade do viajante que visita uma localidade fora do seu entorno habitual, por período inferior a um ano, e com propósito principal diferente do exercício de atividade remunerada por entidades do local visitado.</w:t>
      </w:r>
    </w:p>
    <w:p w14:paraId="3FD12D5A" w14:textId="77777777" w:rsidR="005F3A92" w:rsidRDefault="005F3A92">
      <w:pPr>
        <w:pStyle w:val="TextodoTrabalho"/>
      </w:pPr>
    </w:p>
    <w:p w14:paraId="3FD12D5B" w14:textId="77777777" w:rsidR="005F3A92" w:rsidRDefault="007D2C1D">
      <w:pPr>
        <w:pStyle w:val="Ttulo2"/>
        <w:rPr>
          <w:color w:val="auto"/>
        </w:rPr>
      </w:pPr>
      <w:bookmarkStart w:id="6" w:name="_Toc528740087"/>
      <w:r>
        <w:rPr>
          <w:lang w:val="pt-BR"/>
        </w:rPr>
        <w:t>V</w:t>
      </w:r>
      <w:r w:rsidR="00D76F95">
        <w:rPr>
          <w:lang w:val="pt-BR"/>
        </w:rPr>
        <w:t>isão geral</w:t>
      </w:r>
      <w:r w:rsidR="00D8169C">
        <w:rPr>
          <w:lang w:val="pt-BR"/>
        </w:rPr>
        <w:t xml:space="preserve"> dos </w:t>
      </w:r>
      <w:r>
        <w:rPr>
          <w:lang w:val="pt-BR"/>
        </w:rPr>
        <w:t>hostels</w:t>
      </w:r>
      <w:bookmarkEnd w:id="6"/>
    </w:p>
    <w:p w14:paraId="3FD12D5C" w14:textId="77777777" w:rsidR="005F3A92" w:rsidRDefault="00191154">
      <w:pPr>
        <w:pStyle w:val="TextodoTrabalho"/>
        <w:rPr>
          <w:color w:val="auto"/>
        </w:rPr>
      </w:pPr>
      <w:r>
        <w:rPr>
          <w:color w:val="auto"/>
        </w:rPr>
        <w:t>O termo “</w:t>
      </w:r>
      <w:proofErr w:type="spellStart"/>
      <w:r>
        <w:rPr>
          <w:color w:val="auto"/>
        </w:rPr>
        <w:t>hostel</w:t>
      </w:r>
      <w:proofErr w:type="spellEnd"/>
      <w:r>
        <w:rPr>
          <w:color w:val="auto"/>
        </w:rPr>
        <w:t>”, sinônimo de albergue, refere-se a um tipo de acomodação caracterizada pelos preços convidativos e pela socialização dos hóspedes, onde cada hóspede compartilha quartos e banheiros com os demais. Os quartos podem ser privativos, compartilhados, misturados entre sexos ou dividido entre eles.</w:t>
      </w:r>
    </w:p>
    <w:p w14:paraId="3FD12D5D" w14:textId="77777777" w:rsidR="005F3A92" w:rsidRDefault="00191154">
      <w:pPr>
        <w:pStyle w:val="TextodoTrabalho"/>
        <w:rPr>
          <w:color w:val="auto"/>
        </w:rPr>
      </w:pPr>
      <w:r>
        <w:rPr>
          <w:color w:val="auto"/>
        </w:rPr>
        <w:t xml:space="preserve">As principais diferenças entre um hotel e um </w:t>
      </w:r>
      <w:proofErr w:type="spellStart"/>
      <w:r>
        <w:rPr>
          <w:color w:val="auto"/>
        </w:rPr>
        <w:t>hostel</w:t>
      </w:r>
      <w:proofErr w:type="spellEnd"/>
      <w:r>
        <w:rPr>
          <w:color w:val="auto"/>
        </w:rPr>
        <w:t xml:space="preserve"> são:</w:t>
      </w:r>
    </w:p>
    <w:p w14:paraId="3FD12D5E" w14:textId="77777777" w:rsidR="005F3A92" w:rsidRDefault="002110E2">
      <w:pPr>
        <w:pStyle w:val="TextodoTrabalho"/>
        <w:numPr>
          <w:ilvl w:val="0"/>
          <w:numId w:val="8"/>
        </w:numPr>
        <w:rPr>
          <w:color w:val="auto"/>
        </w:rPr>
      </w:pPr>
      <w:r>
        <w:rPr>
          <w:color w:val="auto"/>
        </w:rPr>
        <w:t>o</w:t>
      </w:r>
      <w:r w:rsidR="00191154">
        <w:rPr>
          <w:color w:val="auto"/>
        </w:rPr>
        <w:t xml:space="preserve">s </w:t>
      </w:r>
      <w:proofErr w:type="spellStart"/>
      <w:r w:rsidR="00191154">
        <w:rPr>
          <w:color w:val="auto"/>
        </w:rPr>
        <w:t>hostels</w:t>
      </w:r>
      <w:proofErr w:type="spellEnd"/>
      <w:r w:rsidR="00191154">
        <w:rPr>
          <w:color w:val="auto"/>
        </w:rPr>
        <w:t xml:space="preserve"> em geral oferecem preços mais acessíveis para a acomodação;</w:t>
      </w:r>
    </w:p>
    <w:p w14:paraId="3FD12D5F" w14:textId="77777777" w:rsidR="005F3A92" w:rsidRDefault="002110E2">
      <w:pPr>
        <w:pStyle w:val="TextodoTrabalho"/>
        <w:numPr>
          <w:ilvl w:val="0"/>
          <w:numId w:val="8"/>
        </w:numPr>
        <w:rPr>
          <w:color w:val="auto"/>
        </w:rPr>
      </w:pPr>
      <w:r>
        <w:rPr>
          <w:color w:val="auto"/>
        </w:rPr>
        <w:t>o</w:t>
      </w:r>
      <w:r w:rsidR="00191154">
        <w:rPr>
          <w:color w:val="auto"/>
        </w:rPr>
        <w:t xml:space="preserve"> ambiente dos </w:t>
      </w:r>
      <w:proofErr w:type="spellStart"/>
      <w:r w:rsidR="00191154">
        <w:rPr>
          <w:color w:val="auto"/>
        </w:rPr>
        <w:t>hostels</w:t>
      </w:r>
      <w:proofErr w:type="spellEnd"/>
      <w:r w:rsidR="00191154">
        <w:rPr>
          <w:color w:val="auto"/>
        </w:rPr>
        <w:t xml:space="preserve"> é menos formal;</w:t>
      </w:r>
    </w:p>
    <w:p w14:paraId="3FD12D60" w14:textId="77777777" w:rsidR="005F3A92" w:rsidRPr="002110E2" w:rsidRDefault="002110E2" w:rsidP="002110E2">
      <w:pPr>
        <w:pStyle w:val="TextodoTrabalho"/>
        <w:numPr>
          <w:ilvl w:val="0"/>
          <w:numId w:val="8"/>
        </w:numPr>
        <w:rPr>
          <w:color w:val="auto"/>
        </w:rPr>
      </w:pPr>
      <w:r>
        <w:rPr>
          <w:color w:val="auto"/>
        </w:rPr>
        <w:t>o</w:t>
      </w:r>
      <w:r w:rsidR="00191154">
        <w:rPr>
          <w:color w:val="auto"/>
        </w:rPr>
        <w:t xml:space="preserve">s fregueses de </w:t>
      </w:r>
      <w:proofErr w:type="spellStart"/>
      <w:r w:rsidR="00191154">
        <w:rPr>
          <w:color w:val="auto"/>
        </w:rPr>
        <w:t>hostels</w:t>
      </w:r>
      <w:proofErr w:type="spellEnd"/>
      <w:r w:rsidR="00191154">
        <w:rPr>
          <w:color w:val="auto"/>
        </w:rPr>
        <w:t xml:space="preserve"> compartilham não só a área pública do imóvel, mas também banheiro, quarto, bibliotecas, entre outras áreas.</w:t>
      </w:r>
    </w:p>
    <w:p w14:paraId="3FD12D61" w14:textId="77777777" w:rsidR="005F3A92" w:rsidRDefault="00191154">
      <w:pPr>
        <w:pStyle w:val="TextodoTrabalho"/>
      </w:pPr>
      <w:r>
        <w:t xml:space="preserve">O conceito de </w:t>
      </w:r>
      <w:proofErr w:type="spellStart"/>
      <w:r>
        <w:t>hostel</w:t>
      </w:r>
      <w:proofErr w:type="spellEnd"/>
      <w:r>
        <w:t xml:space="preserve"> surgiu em 1909 na Alemanha pelo então professor escolar Richard </w:t>
      </w:r>
      <w:proofErr w:type="spellStart"/>
      <w:r>
        <w:t>Schirrmann</w:t>
      </w:r>
      <w:proofErr w:type="spellEnd"/>
      <w:r>
        <w:t>. Após uma viagem escolar, Richard percebeu a falta de uma opção de acomodação barata para os jovens de serviço que nas condições daquele momento o obrigaram a passar a noite em prédios escolares.</w:t>
      </w:r>
    </w:p>
    <w:p w14:paraId="3FD12D62" w14:textId="77777777" w:rsidR="005F3A92" w:rsidRDefault="00191154">
      <w:pPr>
        <w:pStyle w:val="TextodoTrabalho"/>
      </w:pPr>
      <w:r>
        <w:t xml:space="preserve">Diversos apoios e contribuições o ajudaram a construir o primeiro albergue da juventude em 1912, no então Castelo de </w:t>
      </w:r>
      <w:proofErr w:type="spellStart"/>
      <w:r>
        <w:t>Altena</w:t>
      </w:r>
      <w:proofErr w:type="spellEnd"/>
      <w:r>
        <w:t xml:space="preserve"> que havia sido reconstruído. Em 1919 foi fundada a Associação Internacional de </w:t>
      </w:r>
      <w:proofErr w:type="spellStart"/>
      <w:r>
        <w:t>Hostels</w:t>
      </w:r>
      <w:proofErr w:type="spellEnd"/>
      <w:r>
        <w:t xml:space="preserve"> para Juventude, hoje denominada </w:t>
      </w:r>
      <w:proofErr w:type="spellStart"/>
      <w:r>
        <w:t>Hostelling</w:t>
      </w:r>
      <w:proofErr w:type="spellEnd"/>
      <w:r>
        <w:t xml:space="preserve"> </w:t>
      </w:r>
      <w:proofErr w:type="spellStart"/>
      <w:r>
        <w:t>International</w:t>
      </w:r>
      <w:proofErr w:type="spellEnd"/>
      <w:r>
        <w:t>, que teve Richard como presidente da associação entre os anos 1933 a 1936.</w:t>
      </w:r>
    </w:p>
    <w:p w14:paraId="3FD12D63" w14:textId="77777777" w:rsidR="005F3A92" w:rsidRDefault="00191154">
      <w:pPr>
        <w:pStyle w:val="TextodoTrabalho"/>
      </w:pPr>
      <w:r>
        <w:lastRenderedPageBreak/>
        <w:t xml:space="preserve">Atualmente a organização conta com albergues em 88 países, 64 associações membros, 3900 </w:t>
      </w:r>
      <w:proofErr w:type="spellStart"/>
      <w:r>
        <w:t>hostels</w:t>
      </w:r>
      <w:proofErr w:type="spellEnd"/>
      <w:r>
        <w:t xml:space="preserve"> cadastrados e 3,4 milhões de membros conforme dados de 2015.</w:t>
      </w:r>
    </w:p>
    <w:p w14:paraId="3FD12D64" w14:textId="77777777" w:rsidR="005F3A92" w:rsidRDefault="005F3A92">
      <w:pPr>
        <w:pStyle w:val="TextodoTrabalho"/>
      </w:pPr>
    </w:p>
    <w:p w14:paraId="3FD12D65" w14:textId="77777777" w:rsidR="005F3A92" w:rsidRDefault="0074642E">
      <w:pPr>
        <w:pStyle w:val="TextodoTrabalho"/>
        <w:keepNext/>
        <w:jc w:val="center"/>
      </w:pPr>
      <w:r>
        <w:rPr>
          <w:noProof/>
          <w:color w:val="333333"/>
          <w:sz w:val="21"/>
          <w:szCs w:val="21"/>
          <w:shd w:val="clear" w:color="auto" w:fill="FFFFFF"/>
          <w:lang w:eastAsia="pt-BR"/>
        </w:rPr>
        <w:drawing>
          <wp:inline distT="0" distB="0" distL="0" distR="0" wp14:anchorId="3FD12E74" wp14:editId="3FD12E75">
            <wp:extent cx="1704975" cy="1476375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4763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12D66" w14:textId="77777777" w:rsidR="005F3A92" w:rsidRDefault="00191154">
      <w:pPr>
        <w:pStyle w:val="Legenda1"/>
        <w:rPr>
          <w:rFonts w:eastAsia="Arial"/>
        </w:rPr>
      </w:pPr>
      <w:bookmarkStart w:id="7" w:name="_Toc528740073"/>
      <w:proofErr w:type="spellStart"/>
      <w:r>
        <w:t>Figura</w:t>
      </w:r>
      <w:proofErr w:type="spellEnd"/>
      <w:r>
        <w:t xml:space="preserve"> </w:t>
      </w:r>
      <w:r w:rsidR="00475B6E">
        <w:fldChar w:fldCharType="begin"/>
      </w:r>
      <w:r>
        <w:instrText xml:space="preserve"> SEQ "Figura" \*Arabic </w:instrText>
      </w:r>
      <w:r w:rsidR="00475B6E">
        <w:fldChar w:fldCharType="separate"/>
      </w:r>
      <w:r w:rsidR="00BE164C">
        <w:rPr>
          <w:noProof/>
        </w:rPr>
        <w:t>1</w:t>
      </w:r>
      <w:r w:rsidR="00475B6E">
        <w:fldChar w:fldCharType="end"/>
      </w:r>
      <w:r>
        <w:t xml:space="preserve"> – Dados da </w:t>
      </w:r>
      <w:proofErr w:type="spellStart"/>
      <w:r>
        <w:t>Hostelling</w:t>
      </w:r>
      <w:proofErr w:type="spellEnd"/>
      <w:r>
        <w:t xml:space="preserve"> International </w:t>
      </w:r>
      <w:proofErr w:type="spellStart"/>
      <w:r>
        <w:t>retirados</w:t>
      </w:r>
      <w:proofErr w:type="spellEnd"/>
      <w:r>
        <w:t xml:space="preserve"> do </w:t>
      </w:r>
      <w:proofErr w:type="spellStart"/>
      <w:r>
        <w:t>relatório</w:t>
      </w:r>
      <w:proofErr w:type="spellEnd"/>
      <w:r>
        <w:t xml:space="preserve"> annual de 2015</w:t>
      </w:r>
      <w:bookmarkEnd w:id="7"/>
    </w:p>
    <w:p w14:paraId="3FD12D67" w14:textId="77777777" w:rsidR="005F3A92" w:rsidRDefault="00191154">
      <w:pPr>
        <w:keepNext/>
        <w:keepLines/>
        <w:spacing w:before="0" w:after="0"/>
        <w:jc w:val="center"/>
      </w:pPr>
      <w:r>
        <w:rPr>
          <w:rFonts w:eastAsia="Arial"/>
          <w:b/>
          <w:sz w:val="20"/>
          <w:szCs w:val="20"/>
        </w:rPr>
        <w:t xml:space="preserve">Fonte: </w:t>
      </w:r>
      <w:proofErr w:type="spellStart"/>
      <w:r>
        <w:rPr>
          <w:rFonts w:eastAsia="Arial"/>
          <w:b/>
          <w:sz w:val="20"/>
          <w:szCs w:val="20"/>
        </w:rPr>
        <w:t>Hostelling</w:t>
      </w:r>
      <w:proofErr w:type="spellEnd"/>
      <w:r>
        <w:rPr>
          <w:rFonts w:eastAsia="Arial"/>
          <w:b/>
          <w:sz w:val="20"/>
          <w:szCs w:val="20"/>
        </w:rPr>
        <w:t xml:space="preserve"> International - Annual Report 2015</w:t>
      </w:r>
    </w:p>
    <w:p w14:paraId="3FD12D68" w14:textId="77777777" w:rsidR="005F3A92" w:rsidRDefault="005F3A92" w:rsidP="002110E2">
      <w:pPr>
        <w:pStyle w:val="TextodoTrabalho"/>
        <w:ind w:firstLine="0"/>
        <w:jc w:val="left"/>
      </w:pPr>
    </w:p>
    <w:p w14:paraId="3FD12D69" w14:textId="77777777" w:rsidR="005F3A92" w:rsidRDefault="00191154">
      <w:pPr>
        <w:pStyle w:val="TextodoTrabalho"/>
        <w:jc w:val="left"/>
      </w:pPr>
      <w:r>
        <w:t xml:space="preserve">Os </w:t>
      </w:r>
      <w:proofErr w:type="spellStart"/>
      <w:r>
        <w:t>Hostels</w:t>
      </w:r>
      <w:proofErr w:type="spellEnd"/>
      <w:r>
        <w:t xml:space="preserve"> chegaram ao Brasil em 1961, através do casal de educadores cariocas Joaquim e Ione </w:t>
      </w:r>
      <w:proofErr w:type="spellStart"/>
      <w:r>
        <w:t>Trotta</w:t>
      </w:r>
      <w:proofErr w:type="spellEnd"/>
      <w:r>
        <w:t>, que trouxeram a ideia para o país depois de terem visitado um albergue na França, em 1</w:t>
      </w:r>
      <w:r w:rsidR="002110E2">
        <w:t xml:space="preserve">956. </w:t>
      </w:r>
      <w:r>
        <w:t>Atualmente o Brasil possui mais de 60 albergues credenciados pela Federação Brasileira de Albergues da Juventude.</w:t>
      </w:r>
    </w:p>
    <w:p w14:paraId="3FD12D6A" w14:textId="77777777" w:rsidR="005F3A92" w:rsidRDefault="005F3A92">
      <w:pPr>
        <w:pStyle w:val="TextodoTrabalho"/>
        <w:jc w:val="left"/>
      </w:pPr>
    </w:p>
    <w:p w14:paraId="3FD12D6B" w14:textId="77777777" w:rsidR="005F3A92" w:rsidRDefault="00FD79C7" w:rsidP="00FD79C7">
      <w:pPr>
        <w:pStyle w:val="Ttulo2"/>
      </w:pPr>
      <w:bookmarkStart w:id="8" w:name="_Hlk528616215"/>
      <w:bookmarkStart w:id="9" w:name="_Toc528740088"/>
      <w:r>
        <w:t>Contextualização do problema</w:t>
      </w:r>
      <w:bookmarkEnd w:id="9"/>
    </w:p>
    <w:bookmarkEnd w:id="8"/>
    <w:p w14:paraId="3FD12D6C" w14:textId="77777777" w:rsidR="002110E2" w:rsidRDefault="003942DE">
      <w:pPr>
        <w:pStyle w:val="TextodoTrabalho"/>
        <w:rPr>
          <w:color w:val="FF0000"/>
        </w:rPr>
      </w:pPr>
      <w:r>
        <w:t>O</w:t>
      </w:r>
      <w:r w:rsidR="002110E2">
        <w:t xml:space="preserve">s </w:t>
      </w:r>
      <w:proofErr w:type="spellStart"/>
      <w:r w:rsidR="002110E2">
        <w:t>hostels</w:t>
      </w:r>
      <w:proofErr w:type="spellEnd"/>
      <w:r w:rsidR="002110E2">
        <w:t xml:space="preserve"> estão sujeitos a uma demanda e buscam alocar os hóspedes de forma a maximizar o lucro </w:t>
      </w:r>
      <w:r>
        <w:t>de su</w:t>
      </w:r>
      <w:r w:rsidR="002110E2">
        <w:t>a operação. Os clientes são os mais diversos, mas em sua maioria são jovens entre 18 e 29 anos que viajam para turismo, conforme pesquisa do Sebrae</w:t>
      </w:r>
      <w:r w:rsidR="002668A9">
        <w:t xml:space="preserve"> [SEBRAE, Boletim de Tendência: </w:t>
      </w:r>
      <w:proofErr w:type="gramStart"/>
      <w:r w:rsidR="002668A9">
        <w:t>Novembro</w:t>
      </w:r>
      <w:proofErr w:type="gramEnd"/>
      <w:r w:rsidR="002668A9">
        <w:t>/2015, Turismo]</w:t>
      </w:r>
      <w:r w:rsidR="002110E2">
        <w:rPr>
          <w:color w:val="FF0000"/>
        </w:rPr>
        <w:t>.</w:t>
      </w:r>
    </w:p>
    <w:p w14:paraId="3FD12D6D" w14:textId="77777777" w:rsidR="006570C2" w:rsidRDefault="006570C2">
      <w:pPr>
        <w:pStyle w:val="TextodoTrabalho"/>
      </w:pPr>
      <w:r>
        <w:t xml:space="preserve">Não existe um padrão </w:t>
      </w:r>
      <w:r w:rsidR="006C2950">
        <w:t>d</w:t>
      </w:r>
      <w:r>
        <w:t>efinido</w:t>
      </w:r>
      <w:r w:rsidR="006C2950">
        <w:t xml:space="preserve"> de quartos</w:t>
      </w:r>
      <w:r>
        <w:t xml:space="preserve"> para todos </w:t>
      </w:r>
      <w:r w:rsidR="00D76F95">
        <w:t>albergues</w:t>
      </w:r>
      <w:r>
        <w:t>, isso é definido conforme os recursos disponíveis em cada empreendimento. Em geral podemos dividir os quartos em:</w:t>
      </w:r>
    </w:p>
    <w:p w14:paraId="3FD12D6E" w14:textId="77777777" w:rsidR="006570C2" w:rsidRDefault="006570C2" w:rsidP="006570C2">
      <w:pPr>
        <w:pStyle w:val="TextodoTrabalho"/>
        <w:numPr>
          <w:ilvl w:val="0"/>
          <w:numId w:val="14"/>
        </w:numPr>
      </w:pPr>
      <w:r>
        <w:t>quartos privados: possuem apenas uma cama disponível;</w:t>
      </w:r>
    </w:p>
    <w:p w14:paraId="3FD12D6F" w14:textId="77777777" w:rsidR="006570C2" w:rsidRDefault="006570C2" w:rsidP="006570C2">
      <w:pPr>
        <w:pStyle w:val="TextodoTrabalho"/>
        <w:numPr>
          <w:ilvl w:val="0"/>
          <w:numId w:val="14"/>
        </w:numPr>
      </w:pPr>
      <w:r>
        <w:t>quartos compartilhados: possuem um número variado de camas, como por exemplo 2 camas, 4 camas, 10 camas, entre outros.</w:t>
      </w:r>
    </w:p>
    <w:p w14:paraId="3FD12D70" w14:textId="77777777" w:rsidR="006570C2" w:rsidRDefault="006570C2" w:rsidP="006570C2">
      <w:pPr>
        <w:pStyle w:val="TextodoTrabalho"/>
      </w:pPr>
      <w:r>
        <w:t xml:space="preserve">Tendo em vista a </w:t>
      </w:r>
      <w:r w:rsidR="00D15448">
        <w:t xml:space="preserve">demanda e oferta </w:t>
      </w:r>
      <w:r>
        <w:t xml:space="preserve">a administração do </w:t>
      </w:r>
      <w:proofErr w:type="spellStart"/>
      <w:r>
        <w:t>hostel</w:t>
      </w:r>
      <w:proofErr w:type="spellEnd"/>
      <w:r>
        <w:t xml:space="preserve"> deve estabelecer a alocação dos quartos.</w:t>
      </w:r>
    </w:p>
    <w:p w14:paraId="3FD12D71" w14:textId="77777777" w:rsidR="006570C2" w:rsidRDefault="00FD79C7" w:rsidP="006570C2">
      <w:pPr>
        <w:pStyle w:val="TextodoTrabalho"/>
      </w:pPr>
      <w:r>
        <w:t xml:space="preserve">Em contato com um cliente de </w:t>
      </w:r>
      <w:proofErr w:type="spellStart"/>
      <w:r w:rsidR="00BE553E">
        <w:t>h</w:t>
      </w:r>
      <w:r>
        <w:t>ostels</w:t>
      </w:r>
      <w:proofErr w:type="spellEnd"/>
      <w:r>
        <w:t xml:space="preserve"> foi identificada </w:t>
      </w:r>
      <w:r w:rsidR="00D15448">
        <w:t>um</w:t>
      </w:r>
      <w:r w:rsidR="006570C2">
        <w:t xml:space="preserve">a situação </w:t>
      </w:r>
      <w:r>
        <w:t xml:space="preserve">oportuna. Trata-se de ocasiões </w:t>
      </w:r>
      <w:r w:rsidR="006570C2">
        <w:t xml:space="preserve">onde grupos de pessoas com algum grau de relação, </w:t>
      </w:r>
      <w:r w:rsidR="006570C2">
        <w:lastRenderedPageBreak/>
        <w:t xml:space="preserve">como por exemplo grupos de amigos, um casal, entre outros, </w:t>
      </w:r>
      <w:r w:rsidR="004A53FD">
        <w:t xml:space="preserve">que </w:t>
      </w:r>
      <w:r w:rsidR="006570C2">
        <w:t xml:space="preserve">demandam hospedagem a um </w:t>
      </w:r>
      <w:proofErr w:type="spellStart"/>
      <w:r w:rsidR="006570C2">
        <w:t>hostel</w:t>
      </w:r>
      <w:proofErr w:type="spellEnd"/>
      <w:r w:rsidR="006570C2">
        <w:t xml:space="preserve"> durante um período. </w:t>
      </w:r>
      <w:r w:rsidR="00D15448">
        <w:t>Durante esse período o</w:t>
      </w:r>
      <w:r w:rsidR="006570C2">
        <w:t xml:space="preserve"> </w:t>
      </w:r>
      <w:proofErr w:type="spellStart"/>
      <w:r w:rsidR="006570C2">
        <w:t>hostel</w:t>
      </w:r>
      <w:proofErr w:type="spellEnd"/>
      <w:r w:rsidR="006570C2">
        <w:t xml:space="preserve"> esforça-se para alocar todos </w:t>
      </w:r>
      <w:r w:rsidR="00D15448">
        <w:t xml:space="preserve">integrantes </w:t>
      </w:r>
      <w:r w:rsidR="006570C2">
        <w:t xml:space="preserve">em um mesmo quarto, evitando </w:t>
      </w:r>
      <w:r w:rsidR="008F5BE7">
        <w:t>separação</w:t>
      </w:r>
      <w:r w:rsidR="00D15448">
        <w:t xml:space="preserve"> e quebra d</w:t>
      </w:r>
      <w:r w:rsidR="006570C2">
        <w:t xml:space="preserve">o grupo. Caso </w:t>
      </w:r>
      <w:r w:rsidR="00D15448">
        <w:t xml:space="preserve">não seja possível, </w:t>
      </w:r>
      <w:r w:rsidR="008F5BE7">
        <w:t xml:space="preserve">por exemplo </w:t>
      </w:r>
      <w:r w:rsidR="006570C2">
        <w:t>ocorra alguma separação, oferece</w:t>
      </w:r>
      <w:r w:rsidR="00BE553E">
        <w:t>m</w:t>
      </w:r>
      <w:r w:rsidR="006570C2">
        <w:t xml:space="preserve"> algum tipo de compensação a</w:t>
      </w:r>
      <w:r w:rsidR="008F5BE7">
        <w:t xml:space="preserve"> essas</w:t>
      </w:r>
      <w:r w:rsidR="006570C2">
        <w:t xml:space="preserve"> </w:t>
      </w:r>
      <w:r w:rsidR="008F5BE7">
        <w:t>pessoas</w:t>
      </w:r>
      <w:r w:rsidR="006570C2">
        <w:t>, como por exemplo uma refeição, bebida.</w:t>
      </w:r>
    </w:p>
    <w:p w14:paraId="3FD12D72" w14:textId="77777777" w:rsidR="00FD79C7" w:rsidRDefault="006570C2" w:rsidP="00831154">
      <w:pPr>
        <w:pStyle w:val="TextodoTrabalho"/>
      </w:pPr>
      <w:r>
        <w:t>A demanda pode obrigar também a troca de grupos de quartos</w:t>
      </w:r>
      <w:r w:rsidR="006C2950">
        <w:t xml:space="preserve"> </w:t>
      </w:r>
      <w:r>
        <w:t>para possibilitar a a</w:t>
      </w:r>
      <w:r w:rsidR="00135CED">
        <w:t>locação de uma nova demanda de um grupo</w:t>
      </w:r>
      <w:r>
        <w:t>. Novamente torna-se válido a política de compensação descrita anteriormente.</w:t>
      </w:r>
      <w:r w:rsidR="00E42E94">
        <w:t xml:space="preserve"> Tive a oportunidade de vivenciar essa situação </w:t>
      </w:r>
      <w:r w:rsidR="007A64BE">
        <w:t xml:space="preserve">em </w:t>
      </w:r>
      <w:r w:rsidR="00C5077E">
        <w:t>julho</w:t>
      </w:r>
      <w:r w:rsidR="007A64BE">
        <w:t xml:space="preserve"> de 2018</w:t>
      </w:r>
      <w:r w:rsidR="00E42E94">
        <w:t xml:space="preserve"> ao chegar em um </w:t>
      </w:r>
      <w:proofErr w:type="spellStart"/>
      <w:r w:rsidR="00E42E94">
        <w:t>hostel</w:t>
      </w:r>
      <w:proofErr w:type="spellEnd"/>
      <w:r w:rsidR="007A64BE">
        <w:t xml:space="preserve"> </w:t>
      </w:r>
      <w:r w:rsidR="005C4102">
        <w:t>na Europa com um amigo e acabamos por ser separados</w:t>
      </w:r>
      <w:r w:rsidR="00C5077E">
        <w:t xml:space="preserve"> em quartos distintos</w:t>
      </w:r>
      <w:r w:rsidR="005C4102">
        <w:t>.</w:t>
      </w:r>
      <w:r w:rsidR="00135CED">
        <w:t xml:space="preserve"> A insatisfação foi imediata.</w:t>
      </w:r>
    </w:p>
    <w:p w14:paraId="3FD12D73" w14:textId="77777777" w:rsidR="004E211E" w:rsidRDefault="004A53A1">
      <w:pPr>
        <w:pStyle w:val="TextodoTrabalho"/>
      </w:pPr>
      <w:r>
        <w:t xml:space="preserve">Em uma visão </w:t>
      </w:r>
      <w:r w:rsidR="00464BD1">
        <w:t>aparente e simplista</w:t>
      </w:r>
      <w:r>
        <w:t xml:space="preserve">, a máxima alocação traria maior retorno ao empreendimento, mas </w:t>
      </w:r>
      <w:r w:rsidR="000F69BE">
        <w:t xml:space="preserve">a insatisfação de clientes </w:t>
      </w:r>
      <w:r w:rsidR="00C91B60">
        <w:t xml:space="preserve">se manifesta em más avaliações do empreendimento em sites como </w:t>
      </w:r>
      <w:r w:rsidR="0090602C">
        <w:t xml:space="preserve">o </w:t>
      </w:r>
      <w:proofErr w:type="spellStart"/>
      <w:r w:rsidR="0090602C">
        <w:t>TripAdvisor</w:t>
      </w:r>
      <w:proofErr w:type="spellEnd"/>
      <w:r w:rsidR="0090602C">
        <w:t xml:space="preserve"> que fornece informações e opiniões de empreendimentos turísticos.</w:t>
      </w:r>
    </w:p>
    <w:p w14:paraId="3FD12D74" w14:textId="77777777" w:rsidR="002A06FD" w:rsidRDefault="00C81D85" w:rsidP="00FD79C7">
      <w:pPr>
        <w:pStyle w:val="TextodoTrabalho"/>
      </w:pPr>
      <w:r>
        <w:t>As</w:t>
      </w:r>
      <w:r w:rsidR="004E211E">
        <w:t xml:space="preserve"> informações disponibilizadas na internet podem ser utilizadas de forma estratégica p</w:t>
      </w:r>
      <w:r w:rsidR="00C70711">
        <w:t xml:space="preserve">ara adquirir uma vantagem competitiva em um mercado </w:t>
      </w:r>
      <w:r w:rsidR="0074506E">
        <w:t xml:space="preserve">concorrido. </w:t>
      </w:r>
      <w:r w:rsidR="00FD79C7">
        <w:t xml:space="preserve">No caso dos </w:t>
      </w:r>
      <w:proofErr w:type="spellStart"/>
      <w:r w:rsidR="00FD79C7">
        <w:t>hostels</w:t>
      </w:r>
      <w:proofErr w:type="spellEnd"/>
      <w:r w:rsidR="00FD79C7">
        <w:t xml:space="preserve"> as m</w:t>
      </w:r>
      <w:r w:rsidR="0074506E">
        <w:t xml:space="preserve">udanças de processos podem causar o bom impacto </w:t>
      </w:r>
      <w:r w:rsidR="00FD79C7">
        <w:t>nos indicadores de satisfação de cliente e economia de recursos</w:t>
      </w:r>
      <w:r w:rsidR="00831154">
        <w:t xml:space="preserve">. O caso de quebra e separação de grupos </w:t>
      </w:r>
      <w:r w:rsidR="006F1E3F">
        <w:t>se mostrou relevante e comum após algumas conversas com clientes do segmento</w:t>
      </w:r>
      <w:r w:rsidR="00020696">
        <w:t xml:space="preserve"> e todos se mostraram insatisfeitos com a experiência vivida.</w:t>
      </w:r>
    </w:p>
    <w:p w14:paraId="3FD12D75" w14:textId="77777777" w:rsidR="00E42E94" w:rsidRDefault="00E42E94" w:rsidP="00FD79C7">
      <w:pPr>
        <w:pStyle w:val="TextodoTrabalho"/>
      </w:pPr>
      <w:r>
        <w:t>Abaixo</w:t>
      </w:r>
      <w:r w:rsidR="008D1F13">
        <w:t xml:space="preserve"> se encontram</w:t>
      </w:r>
      <w:r>
        <w:t xml:space="preserve"> alguns exemplos</w:t>
      </w:r>
      <w:r w:rsidR="00EF1FA3">
        <w:t xml:space="preserve"> de avaliações negativas de clientes retiradas de sites de avaliações de hospedagem</w:t>
      </w:r>
      <w:r w:rsidR="008D1F13">
        <w:t xml:space="preserve"> </w:t>
      </w:r>
      <w:r w:rsidR="000A0E85">
        <w:t>relacionadas a alocação dos clientes.</w:t>
      </w:r>
    </w:p>
    <w:p w14:paraId="3FD12D76" w14:textId="77777777" w:rsidR="007E149A" w:rsidRDefault="00332F03" w:rsidP="00332F03">
      <w:pPr>
        <w:pStyle w:val="TextodoTrabalho"/>
        <w:keepNext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3FD12E76" wp14:editId="3FD12E77">
            <wp:extent cx="4442460" cy="3040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2D77" w14:textId="77777777" w:rsidR="00AC3B98" w:rsidRDefault="007E149A" w:rsidP="007E149A">
      <w:pPr>
        <w:pStyle w:val="Legenda"/>
        <w:jc w:val="center"/>
      </w:pPr>
      <w:bookmarkStart w:id="10" w:name="_Toc528740074"/>
      <w:proofErr w:type="spellStart"/>
      <w:r>
        <w:t>Figura</w:t>
      </w:r>
      <w:proofErr w:type="spellEnd"/>
      <w:r>
        <w:t xml:space="preserve"> </w:t>
      </w:r>
      <w:r w:rsidR="00475B6E">
        <w:fldChar w:fldCharType="begin"/>
      </w:r>
      <w:r>
        <w:instrText xml:space="preserve"> SEQ Figura \* ARABIC </w:instrText>
      </w:r>
      <w:r w:rsidR="00475B6E">
        <w:fldChar w:fldCharType="separate"/>
      </w:r>
      <w:r w:rsidR="00BE164C">
        <w:rPr>
          <w:noProof/>
        </w:rPr>
        <w:t>2</w:t>
      </w:r>
      <w:r w:rsidR="00475B6E">
        <w:fldChar w:fldCharType="end"/>
      </w:r>
      <w:r>
        <w:t xml:space="preserve"> - </w:t>
      </w:r>
      <w:proofErr w:type="spellStart"/>
      <w:r>
        <w:t>Avaliação</w:t>
      </w:r>
      <w:proofErr w:type="spellEnd"/>
      <w:r>
        <w:t xml:space="preserve"> de um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retirada</w:t>
      </w:r>
      <w:proofErr w:type="spellEnd"/>
      <w:r>
        <w:t xml:space="preserve"> do site TripAdvisor</w:t>
      </w:r>
      <w:bookmarkEnd w:id="10"/>
    </w:p>
    <w:p w14:paraId="3FD12D78" w14:textId="77777777" w:rsidR="005B1A4D" w:rsidRDefault="005B1A4D" w:rsidP="000A0E85">
      <w:pPr>
        <w:pStyle w:val="TextodoTrabalho"/>
        <w:ind w:firstLine="0"/>
        <w:jc w:val="center"/>
      </w:pPr>
    </w:p>
    <w:p w14:paraId="3FD12D79" w14:textId="77777777" w:rsidR="007E149A" w:rsidRDefault="00B71F68" w:rsidP="007E149A">
      <w:pPr>
        <w:pStyle w:val="TextodoTrabalh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FD12E78" wp14:editId="3FD12E79">
            <wp:extent cx="3947160" cy="9372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2D7A" w14:textId="77777777" w:rsidR="005B1A4D" w:rsidRDefault="007E149A" w:rsidP="007E149A">
      <w:pPr>
        <w:pStyle w:val="Legenda"/>
        <w:jc w:val="center"/>
      </w:pPr>
      <w:bookmarkStart w:id="11" w:name="_Toc528740075"/>
      <w:proofErr w:type="spellStart"/>
      <w:r>
        <w:t>Figura</w:t>
      </w:r>
      <w:proofErr w:type="spellEnd"/>
      <w:r>
        <w:t xml:space="preserve"> </w:t>
      </w:r>
      <w:r w:rsidR="00475B6E">
        <w:fldChar w:fldCharType="begin"/>
      </w:r>
      <w:r>
        <w:instrText xml:space="preserve"> SEQ Figura \* ARABIC </w:instrText>
      </w:r>
      <w:r w:rsidR="00475B6E">
        <w:fldChar w:fldCharType="separate"/>
      </w:r>
      <w:r w:rsidR="00BE164C">
        <w:rPr>
          <w:noProof/>
        </w:rPr>
        <w:t>3</w:t>
      </w:r>
      <w:r w:rsidR="00475B6E">
        <w:fldChar w:fldCharType="end"/>
      </w:r>
      <w:r>
        <w:t xml:space="preserve"> - </w:t>
      </w:r>
      <w:proofErr w:type="spellStart"/>
      <w:r>
        <w:t>Avaliação</w:t>
      </w:r>
      <w:proofErr w:type="spellEnd"/>
      <w:r>
        <w:t xml:space="preserve"> do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retirada</w:t>
      </w:r>
      <w:proofErr w:type="spellEnd"/>
      <w:r>
        <w:t xml:space="preserve"> de um site de </w:t>
      </w:r>
      <w:proofErr w:type="spellStart"/>
      <w:r>
        <w:t>avaliações</w:t>
      </w:r>
      <w:bookmarkEnd w:id="11"/>
      <w:proofErr w:type="spellEnd"/>
    </w:p>
    <w:p w14:paraId="3FD12D7B" w14:textId="77777777" w:rsidR="007E149A" w:rsidRDefault="00381A77" w:rsidP="00381A77">
      <w:pPr>
        <w:pStyle w:val="TextodoTrabalho"/>
        <w:keepNext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FD12E7A" wp14:editId="3FD12E7B">
            <wp:extent cx="4610100" cy="39471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2D7C" w14:textId="77777777" w:rsidR="00561543" w:rsidRDefault="007E149A" w:rsidP="007E149A">
      <w:pPr>
        <w:pStyle w:val="Legenda"/>
        <w:jc w:val="center"/>
      </w:pPr>
      <w:bookmarkStart w:id="12" w:name="_Toc528740076"/>
      <w:proofErr w:type="spellStart"/>
      <w:r>
        <w:t>Figura</w:t>
      </w:r>
      <w:proofErr w:type="spellEnd"/>
      <w:r>
        <w:t xml:space="preserve"> </w:t>
      </w:r>
      <w:r w:rsidR="00475B6E">
        <w:fldChar w:fldCharType="begin"/>
      </w:r>
      <w:r>
        <w:instrText xml:space="preserve"> SEQ Figura \* ARABIC </w:instrText>
      </w:r>
      <w:r w:rsidR="00475B6E">
        <w:fldChar w:fldCharType="separate"/>
      </w:r>
      <w:r w:rsidR="00BE164C">
        <w:rPr>
          <w:noProof/>
        </w:rPr>
        <w:t>4</w:t>
      </w:r>
      <w:r w:rsidR="00475B6E">
        <w:fldChar w:fldCharType="end"/>
      </w:r>
      <w:r>
        <w:t xml:space="preserve"> - </w:t>
      </w:r>
      <w:proofErr w:type="spellStart"/>
      <w:r>
        <w:t>Avaliação</w:t>
      </w:r>
      <w:proofErr w:type="spellEnd"/>
      <w:r>
        <w:t xml:space="preserve"> do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retirada</w:t>
      </w:r>
      <w:proofErr w:type="spellEnd"/>
      <w:r>
        <w:t xml:space="preserve"> do site TripAdvisor</w:t>
      </w:r>
      <w:bookmarkEnd w:id="12"/>
    </w:p>
    <w:p w14:paraId="3FD12D7D" w14:textId="77777777" w:rsidR="00734B65" w:rsidRDefault="00734B65" w:rsidP="007E149A">
      <w:pPr>
        <w:pStyle w:val="Legenda"/>
        <w:jc w:val="center"/>
      </w:pPr>
    </w:p>
    <w:p w14:paraId="3FD12D7E" w14:textId="77777777" w:rsidR="00734B65" w:rsidRDefault="00734B65" w:rsidP="00734B65">
      <w:pPr>
        <w:pStyle w:val="Ttulo2"/>
      </w:pPr>
      <w:bookmarkStart w:id="13" w:name="_Toc528740089"/>
      <w:r>
        <w:t>Referências Bibliográficas</w:t>
      </w:r>
      <w:bookmarkEnd w:id="13"/>
    </w:p>
    <w:p w14:paraId="3FD12D7F" w14:textId="77777777" w:rsidR="003C7E59" w:rsidRDefault="003C7E59" w:rsidP="003C7E59">
      <w:pPr>
        <w:pStyle w:val="TextodoTrabalho"/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problema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alocação</w:t>
      </w:r>
      <w:proofErr w:type="spellEnd"/>
      <w:r>
        <w:rPr>
          <w:lang w:val="en-US"/>
        </w:rPr>
        <w:t xml:space="preserve"> de quartos de hostel </w:t>
      </w:r>
      <w:proofErr w:type="spellStart"/>
      <w:r>
        <w:rPr>
          <w:lang w:val="en-US"/>
        </w:rPr>
        <w:t>ainda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estudo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acadêmico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Entretanto</w:t>
      </w:r>
      <w:proofErr w:type="spellEnd"/>
      <w:r>
        <w:rPr>
          <w:lang w:val="en-US"/>
        </w:rPr>
        <w:t xml:space="preserve">, no </w:t>
      </w:r>
      <w:proofErr w:type="spellStart"/>
      <w:r>
        <w:rPr>
          <w:lang w:val="en-US"/>
        </w:rPr>
        <w:t>setor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hóteis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preocupação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</w:t>
      </w:r>
      <w:proofErr w:type="spellEnd"/>
      <w:r>
        <w:rPr>
          <w:lang w:val="en-US"/>
        </w:rPr>
        <w:t xml:space="preserve"> é </w:t>
      </w:r>
      <w:proofErr w:type="spellStart"/>
      <w:r>
        <w:rPr>
          <w:lang w:val="en-US"/>
        </w:rPr>
        <w:t>antiga</w:t>
      </w:r>
      <w:proofErr w:type="spellEnd"/>
      <w:r>
        <w:rPr>
          <w:lang w:val="en-US"/>
        </w:rPr>
        <w:t xml:space="preserve">, pois se </w:t>
      </w:r>
      <w:proofErr w:type="spellStart"/>
      <w:r>
        <w:rPr>
          <w:lang w:val="en-US"/>
        </w:rPr>
        <w:t>trata</w:t>
      </w:r>
      <w:proofErr w:type="spellEnd"/>
      <w:r>
        <w:rPr>
          <w:lang w:val="en-US"/>
        </w:rPr>
        <w:t xml:space="preserve"> de um </w:t>
      </w:r>
      <w:proofErr w:type="spellStart"/>
      <w:r>
        <w:rPr>
          <w:lang w:val="en-US"/>
        </w:rPr>
        <w:t>indicador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eficiência</w:t>
      </w:r>
      <w:proofErr w:type="spellEnd"/>
      <w:r>
        <w:rPr>
          <w:lang w:val="en-US"/>
        </w:rPr>
        <w:t xml:space="preserve"> dos </w:t>
      </w:r>
      <w:proofErr w:type="spellStart"/>
      <w:r>
        <w:rPr>
          <w:lang w:val="en-US"/>
        </w:rPr>
        <w:t>hotéis</w:t>
      </w:r>
      <w:proofErr w:type="spellEnd"/>
      <w:r w:rsidR="007641BD">
        <w:rPr>
          <w:lang w:val="en-US"/>
        </w:rPr>
        <w:t xml:space="preserve"> e </w:t>
      </w:r>
      <w:proofErr w:type="spellStart"/>
      <w:r w:rsidR="007641BD">
        <w:rPr>
          <w:lang w:val="en-US"/>
        </w:rPr>
        <w:t>oportunidade</w:t>
      </w:r>
      <w:proofErr w:type="spellEnd"/>
      <w:r w:rsidR="007641BD">
        <w:rPr>
          <w:lang w:val="en-US"/>
        </w:rPr>
        <w:t xml:space="preserve"> de </w:t>
      </w:r>
      <w:proofErr w:type="spellStart"/>
      <w:r w:rsidR="007641BD">
        <w:rPr>
          <w:lang w:val="en-US"/>
        </w:rPr>
        <w:t>maximização</w:t>
      </w:r>
      <w:proofErr w:type="spellEnd"/>
      <w:r w:rsidR="007641BD">
        <w:rPr>
          <w:lang w:val="en-US"/>
        </w:rPr>
        <w:t xml:space="preserve"> da </w:t>
      </w:r>
      <w:proofErr w:type="spellStart"/>
      <w:r w:rsidR="007641BD">
        <w:rPr>
          <w:lang w:val="en-US"/>
        </w:rPr>
        <w:t>receita</w:t>
      </w:r>
      <w:proofErr w:type="spellEnd"/>
      <w:r w:rsidR="007641BD">
        <w:rPr>
          <w:lang w:val="en-US"/>
        </w:rPr>
        <w:t>.</w:t>
      </w:r>
    </w:p>
    <w:p w14:paraId="3FD12D80" w14:textId="77777777" w:rsidR="003C7E59" w:rsidRDefault="003C7E59" w:rsidP="003C7E59">
      <w:pPr>
        <w:pStyle w:val="TextodoTrabalho"/>
        <w:rPr>
          <w:lang w:val="en-US"/>
        </w:rPr>
      </w:pP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setores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possuem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diferenças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claras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quanto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demanda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grupo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alvo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por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alocação</w:t>
      </w:r>
      <w:proofErr w:type="spellEnd"/>
      <w:r>
        <w:rPr>
          <w:lang w:val="en-US"/>
        </w:rPr>
        <w:t xml:space="preserve"> de quartos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um hotel,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maioria</w:t>
      </w:r>
      <w:proofErr w:type="spellEnd"/>
      <w:r>
        <w:rPr>
          <w:lang w:val="en-US"/>
        </w:rPr>
        <w:t xml:space="preserve"> dos </w:t>
      </w:r>
      <w:proofErr w:type="spellStart"/>
      <w:r>
        <w:rPr>
          <w:lang w:val="en-US"/>
        </w:rPr>
        <w:t>casos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envolve</w:t>
      </w:r>
      <w:proofErr w:type="spellEnd"/>
      <w:r w:rsidR="00B761A1">
        <w:rPr>
          <w:lang w:val="en-US"/>
        </w:rPr>
        <w:t xml:space="preserve"> </w:t>
      </w:r>
      <w:proofErr w:type="spellStart"/>
      <w:r>
        <w:rPr>
          <w:lang w:val="en-US"/>
        </w:rPr>
        <w:t>quebras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grupo</w:t>
      </w:r>
      <w:r w:rsidR="007641BD">
        <w:rPr>
          <w:lang w:val="en-US"/>
        </w:rPr>
        <w:t>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apenas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realocações</w:t>
      </w:r>
      <w:proofErr w:type="spellEnd"/>
      <w:r>
        <w:rPr>
          <w:lang w:val="en-US"/>
        </w:rPr>
        <w:t xml:space="preserve">, mas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ambos </w:t>
      </w:r>
      <w:proofErr w:type="spellStart"/>
      <w:r>
        <w:rPr>
          <w:lang w:val="en-US"/>
        </w:rPr>
        <w:t>casos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planejamento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alocação</w:t>
      </w:r>
      <w:proofErr w:type="spellEnd"/>
      <w:r>
        <w:rPr>
          <w:lang w:val="en-US"/>
        </w:rPr>
        <w:t xml:space="preserve"> dos quartos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resultar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aumento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receita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consequente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aumento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lucro</w:t>
      </w:r>
      <w:proofErr w:type="spellEnd"/>
      <w:r>
        <w:rPr>
          <w:lang w:val="en-US"/>
        </w:rPr>
        <w:t>.</w:t>
      </w:r>
    </w:p>
    <w:p w14:paraId="3FD12D81" w14:textId="77777777" w:rsidR="001F0586" w:rsidRDefault="007641BD" w:rsidP="001F0586">
      <w:pPr>
        <w:pStyle w:val="TextodoTrabalho"/>
      </w:pPr>
      <w:r>
        <w:t xml:space="preserve">As referências bibliográficas apresentam mais de uma possibilidade de modelagem do problema. </w:t>
      </w:r>
      <w:r w:rsidR="001F0586">
        <w:t xml:space="preserve">Em geral é analisado em associação com o problema de maximização da receita através da decisão de quando disponibilizar quartos para alocação e a qual preço. Devido </w:t>
      </w:r>
      <w:proofErr w:type="spellStart"/>
      <w:r w:rsidR="001F0586">
        <w:t>a</w:t>
      </w:r>
      <w:proofErr w:type="spellEnd"/>
      <w:r w:rsidR="001F0586">
        <w:t xml:space="preserve"> natureza estocástica da demanda, alguns estudos, como </w:t>
      </w:r>
      <w:proofErr w:type="spellStart"/>
      <w:proofErr w:type="gramStart"/>
      <w:r w:rsidR="001F0586">
        <w:t>Lai</w:t>
      </w:r>
      <w:proofErr w:type="spellEnd"/>
      <w:r w:rsidR="001F0586">
        <w:t>[</w:t>
      </w:r>
      <w:proofErr w:type="gramEnd"/>
      <w:r w:rsidR="001F0586">
        <w:t>] utilizou a programação estocástica para capturar a aleatoriedade da demanda desconhecida.</w:t>
      </w:r>
    </w:p>
    <w:p w14:paraId="3FD12D82" w14:textId="77777777" w:rsidR="001F0586" w:rsidRDefault="001F0586" w:rsidP="001F0586">
      <w:pPr>
        <w:pStyle w:val="TextodoTrabalho"/>
      </w:pPr>
    </w:p>
    <w:p w14:paraId="3FD12D83" w14:textId="77777777" w:rsidR="00B761A1" w:rsidRDefault="00CF1874" w:rsidP="00CF1874">
      <w:pPr>
        <w:pStyle w:val="TextodoTrabalho"/>
        <w:rPr>
          <w:lang w:val="en-US"/>
        </w:rPr>
      </w:pPr>
      <w:proofErr w:type="spellStart"/>
      <w:r>
        <w:t>Kizito</w:t>
      </w:r>
      <w:proofErr w:type="spellEnd"/>
      <w:r>
        <w:t xml:space="preserve"> Paul </w:t>
      </w:r>
      <w:proofErr w:type="spellStart"/>
      <w:r>
        <w:t>Mubiru</w:t>
      </w:r>
      <w:proofErr w:type="spellEnd"/>
      <w:r>
        <w:t xml:space="preserve"> [A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Optimize</w:t>
      </w:r>
      <w:proofErr w:type="spellEnd"/>
      <w:r>
        <w:t xml:space="preserve"> Hotel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Occupancy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Stochastic</w:t>
      </w:r>
      <w:proofErr w:type="spellEnd"/>
      <w:r>
        <w:t xml:space="preserve"> </w:t>
      </w:r>
      <w:proofErr w:type="spellStart"/>
      <w:r>
        <w:t>Demand</w:t>
      </w:r>
      <w:proofErr w:type="spellEnd"/>
      <w:r w:rsidR="00B761A1">
        <w:t>]</w:t>
      </w:r>
      <w:r>
        <w:t xml:space="preserve"> utiliza um processo de decisão de </w:t>
      </w:r>
      <w:proofErr w:type="spellStart"/>
      <w:r>
        <w:t>Markov</w:t>
      </w:r>
      <w:proofErr w:type="spellEnd"/>
      <w:r>
        <w:t xml:space="preserve"> para modelar o problema de alocação de quartos de um hotel, uma vez que as decisões são tomadas em sequência e o resultado de cada decisão não é claro para o tomador de decisões. Em seu modelo </w:t>
      </w:r>
      <w:r w:rsidR="001F0586">
        <w:t xml:space="preserve">também </w:t>
      </w:r>
      <w:r>
        <w:t xml:space="preserve">considera a natureza estocástica da demanda e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decisão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admitir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a entrada </w:t>
      </w:r>
      <w:proofErr w:type="spellStart"/>
      <w:r>
        <w:rPr>
          <w:lang w:val="en-US"/>
        </w:rPr>
        <w:t>adicional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hóspedes</w:t>
      </w:r>
      <w:proofErr w:type="spellEnd"/>
      <w:r>
        <w:rPr>
          <w:lang w:val="en-US"/>
        </w:rPr>
        <w:t xml:space="preserve"> é </w:t>
      </w:r>
      <w:proofErr w:type="spellStart"/>
      <w:r>
        <w:rPr>
          <w:lang w:val="en-US"/>
        </w:rPr>
        <w:t>modelada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problema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decisão</w:t>
      </w:r>
      <w:proofErr w:type="spellEnd"/>
      <w:r>
        <w:rPr>
          <w:lang w:val="en-US"/>
        </w:rPr>
        <w:t xml:space="preserve"> multi-</w:t>
      </w:r>
      <w:proofErr w:type="spellStart"/>
      <w:r>
        <w:rPr>
          <w:lang w:val="en-US"/>
        </w:rPr>
        <w:t>período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programação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dinâmica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longo</w:t>
      </w:r>
      <w:proofErr w:type="spellEnd"/>
      <w:r>
        <w:rPr>
          <w:lang w:val="en-US"/>
        </w:rPr>
        <w:t xml:space="preserve"> de um </w:t>
      </w:r>
      <w:proofErr w:type="spellStart"/>
      <w:r w:rsidR="007641BD">
        <w:rPr>
          <w:lang w:val="en-US"/>
        </w:rPr>
        <w:t>perí</w:t>
      </w:r>
      <w:r>
        <w:rPr>
          <w:lang w:val="en-US"/>
        </w:rPr>
        <w:t>od</w:t>
      </w:r>
      <w:r w:rsidR="007641BD">
        <w:rPr>
          <w:lang w:val="en-US"/>
        </w:rPr>
        <w:t>o</w:t>
      </w:r>
      <w:proofErr w:type="spellEnd"/>
      <w:r>
        <w:rPr>
          <w:lang w:val="en-US"/>
        </w:rPr>
        <w:t xml:space="preserve"> </w:t>
      </w:r>
      <w:proofErr w:type="spellStart"/>
      <w:r w:rsidR="007641BD">
        <w:rPr>
          <w:lang w:val="en-US"/>
        </w:rPr>
        <w:t>finito</w:t>
      </w:r>
      <w:proofErr w:type="spellEnd"/>
      <w:r>
        <w:rPr>
          <w:lang w:val="en-US"/>
        </w:rPr>
        <w:t xml:space="preserve"> de tempo.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resultados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obtidos</w:t>
      </w:r>
      <w:proofErr w:type="spellEnd"/>
      <w:r w:rsidR="001F0586">
        <w:rPr>
          <w:lang w:val="en-US"/>
        </w:rPr>
        <w:t xml:space="preserve"> no </w:t>
      </w:r>
      <w:proofErr w:type="spellStart"/>
      <w:r w:rsidR="001F0586">
        <w:rPr>
          <w:lang w:val="en-US"/>
        </w:rPr>
        <w:t>estudo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satisfatório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considerando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objetivo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maximizar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receita</w:t>
      </w:r>
      <w:proofErr w:type="spellEnd"/>
      <w:r>
        <w:rPr>
          <w:lang w:val="en-US"/>
        </w:rPr>
        <w:t xml:space="preserve"> do hotel.</w:t>
      </w:r>
    </w:p>
    <w:p w14:paraId="3FD12D84" w14:textId="77777777" w:rsidR="001F0586" w:rsidRDefault="007641BD" w:rsidP="007641BD">
      <w:pPr>
        <w:pStyle w:val="TextodoTrabalho"/>
        <w:rPr>
          <w:lang w:val="en-US"/>
        </w:rPr>
      </w:pPr>
      <w:proofErr w:type="spellStart"/>
      <w:r w:rsidRPr="007641BD">
        <w:rPr>
          <w:lang w:val="en-US"/>
        </w:rPr>
        <w:t>Outra</w:t>
      </w:r>
      <w:proofErr w:type="spellEnd"/>
      <w:r w:rsidRPr="007641BD">
        <w:rPr>
          <w:lang w:val="en-US"/>
        </w:rPr>
        <w:t xml:space="preserve"> </w:t>
      </w:r>
      <w:proofErr w:type="spellStart"/>
      <w:r w:rsidRPr="007641BD">
        <w:rPr>
          <w:lang w:val="en-US"/>
        </w:rPr>
        <w:t>e</w:t>
      </w:r>
      <w:r w:rsidR="001F0586">
        <w:rPr>
          <w:lang w:val="en-US"/>
        </w:rPr>
        <w:t>stratégia</w:t>
      </w:r>
      <w:proofErr w:type="spellEnd"/>
      <w:r w:rsidR="001F0586">
        <w:rPr>
          <w:lang w:val="en-US"/>
        </w:rPr>
        <w:t xml:space="preserve"> </w:t>
      </w:r>
      <w:proofErr w:type="spellStart"/>
      <w:r w:rsidR="001F0586">
        <w:rPr>
          <w:lang w:val="en-US"/>
        </w:rPr>
        <w:t>abordada</w:t>
      </w:r>
      <w:proofErr w:type="spellEnd"/>
      <w:r w:rsidR="001F0586">
        <w:rPr>
          <w:lang w:val="en-US"/>
        </w:rPr>
        <w:t xml:space="preserve"> </w:t>
      </w:r>
      <w:proofErr w:type="spellStart"/>
      <w:r w:rsidR="001F0586">
        <w:rPr>
          <w:lang w:val="en-US"/>
        </w:rPr>
        <w:t>na</w:t>
      </w:r>
      <w:proofErr w:type="spellEnd"/>
      <w:r w:rsidR="001F0586">
        <w:rPr>
          <w:lang w:val="en-US"/>
        </w:rPr>
        <w:t xml:space="preserve"> </w:t>
      </w:r>
      <w:proofErr w:type="spellStart"/>
      <w:r w:rsidR="001F0586">
        <w:rPr>
          <w:lang w:val="en-US"/>
        </w:rPr>
        <w:t>literatura</w:t>
      </w:r>
      <w:proofErr w:type="spellEnd"/>
      <w:r w:rsidRPr="007641BD">
        <w:rPr>
          <w:lang w:val="en-US"/>
        </w:rPr>
        <w:t xml:space="preserve"> é o </w:t>
      </w:r>
      <w:proofErr w:type="spellStart"/>
      <w:r w:rsidRPr="007641BD">
        <w:rPr>
          <w:lang w:val="en-US"/>
        </w:rPr>
        <w:t>método</w:t>
      </w:r>
      <w:proofErr w:type="spellEnd"/>
      <w:r w:rsidRPr="007641BD">
        <w:rPr>
          <w:lang w:val="en-US"/>
        </w:rPr>
        <w:t xml:space="preserve"> de </w:t>
      </w:r>
      <w:proofErr w:type="spellStart"/>
      <w:r w:rsidRPr="007641BD">
        <w:rPr>
          <w:lang w:val="en-US"/>
        </w:rPr>
        <w:t>decomposição</w:t>
      </w:r>
      <w:proofErr w:type="spellEnd"/>
      <w:r w:rsidRPr="007641BD">
        <w:rPr>
          <w:lang w:val="en-US"/>
        </w:rPr>
        <w:t xml:space="preserve"> que Aydin e </w:t>
      </w:r>
      <w:proofErr w:type="spellStart"/>
      <w:r w:rsidRPr="007641BD">
        <w:rPr>
          <w:lang w:val="en-US"/>
        </w:rPr>
        <w:t>Birbil</w:t>
      </w:r>
      <w:proofErr w:type="spellEnd"/>
      <w:r w:rsidRPr="007641BD">
        <w:rPr>
          <w:lang w:val="en-US"/>
        </w:rPr>
        <w:t xml:space="preserve"> [N. AYDIN, S.I. BIRBIL, Decomposition Methods for Dynamic Room Allocation in Hotel Revenue Management] </w:t>
      </w:r>
      <w:proofErr w:type="spellStart"/>
      <w:r w:rsidRPr="007641BD">
        <w:rPr>
          <w:lang w:val="en-US"/>
        </w:rPr>
        <w:t>avaliaram</w:t>
      </w:r>
      <w:proofErr w:type="spellEnd"/>
      <w:r w:rsidRPr="007641BD">
        <w:rPr>
          <w:lang w:val="en-US"/>
        </w:rPr>
        <w:t xml:space="preserve"> a performance e </w:t>
      </w:r>
      <w:proofErr w:type="spellStart"/>
      <w:r w:rsidRPr="007641BD">
        <w:rPr>
          <w:lang w:val="en-US"/>
        </w:rPr>
        <w:t>resultados</w:t>
      </w:r>
      <w:proofErr w:type="spellEnd"/>
      <w:r w:rsidRPr="007641BD">
        <w:rPr>
          <w:lang w:val="en-US"/>
        </w:rPr>
        <w:t xml:space="preserve">. A </w:t>
      </w:r>
      <w:proofErr w:type="spellStart"/>
      <w:r w:rsidRPr="007641BD">
        <w:rPr>
          <w:lang w:val="en-US"/>
        </w:rPr>
        <w:t>decomposição</w:t>
      </w:r>
      <w:proofErr w:type="spellEnd"/>
      <w:r w:rsidRPr="007641BD">
        <w:rPr>
          <w:lang w:val="en-US"/>
        </w:rPr>
        <w:t xml:space="preserve"> </w:t>
      </w:r>
      <w:proofErr w:type="spellStart"/>
      <w:r w:rsidR="001F0586">
        <w:rPr>
          <w:lang w:val="en-US"/>
        </w:rPr>
        <w:t>consiste</w:t>
      </w:r>
      <w:proofErr w:type="spellEnd"/>
      <w:r w:rsidR="001F0586">
        <w:rPr>
          <w:lang w:val="en-US"/>
        </w:rPr>
        <w:t xml:space="preserve"> </w:t>
      </w:r>
      <w:proofErr w:type="spellStart"/>
      <w:r w:rsidRPr="007641BD">
        <w:rPr>
          <w:lang w:val="en-US"/>
        </w:rPr>
        <w:t>em</w:t>
      </w:r>
      <w:proofErr w:type="spellEnd"/>
      <w:r w:rsidRPr="007641BD">
        <w:rPr>
          <w:lang w:val="en-US"/>
        </w:rPr>
        <w:t xml:space="preserve"> </w:t>
      </w:r>
      <w:r w:rsidR="001F0586">
        <w:rPr>
          <w:lang w:val="en-US"/>
        </w:rPr>
        <w:t xml:space="preserve">divider o </w:t>
      </w:r>
      <w:proofErr w:type="spellStart"/>
      <w:r w:rsidR="001F0586">
        <w:rPr>
          <w:lang w:val="en-US"/>
        </w:rPr>
        <w:t>problema</w:t>
      </w:r>
      <w:proofErr w:type="spellEnd"/>
      <w:r w:rsidR="001F0586">
        <w:rPr>
          <w:lang w:val="en-US"/>
        </w:rPr>
        <w:t xml:space="preserve"> </w:t>
      </w:r>
      <w:proofErr w:type="spellStart"/>
      <w:r w:rsidR="001F0586">
        <w:rPr>
          <w:lang w:val="en-US"/>
        </w:rPr>
        <w:t>geral</w:t>
      </w:r>
      <w:proofErr w:type="spellEnd"/>
      <w:r w:rsidR="001F0586">
        <w:rPr>
          <w:lang w:val="en-US"/>
        </w:rPr>
        <w:t xml:space="preserve"> </w:t>
      </w:r>
      <w:proofErr w:type="spellStart"/>
      <w:r w:rsidR="001F0586">
        <w:rPr>
          <w:lang w:val="en-US"/>
        </w:rPr>
        <w:t>em</w:t>
      </w:r>
      <w:proofErr w:type="spellEnd"/>
      <w:r w:rsidR="001F0586">
        <w:rPr>
          <w:lang w:val="en-US"/>
        </w:rPr>
        <w:t xml:space="preserve"> </w:t>
      </w:r>
      <w:r w:rsidRPr="007641BD">
        <w:rPr>
          <w:lang w:val="en-US"/>
        </w:rPr>
        <w:t>sub-</w:t>
      </w:r>
      <w:proofErr w:type="spellStart"/>
      <w:r w:rsidRPr="007641BD">
        <w:rPr>
          <w:lang w:val="en-US"/>
        </w:rPr>
        <w:t>problemas</w:t>
      </w:r>
      <w:proofErr w:type="spellEnd"/>
      <w:r w:rsidRPr="007641BD">
        <w:rPr>
          <w:lang w:val="en-US"/>
        </w:rPr>
        <w:t xml:space="preserve"> </w:t>
      </w:r>
      <w:proofErr w:type="spellStart"/>
      <w:r w:rsidRPr="007641BD">
        <w:rPr>
          <w:lang w:val="en-US"/>
        </w:rPr>
        <w:t>independentes</w:t>
      </w:r>
      <w:proofErr w:type="spellEnd"/>
      <w:r w:rsidRPr="007641BD">
        <w:rPr>
          <w:lang w:val="en-US"/>
        </w:rPr>
        <w:t xml:space="preserve"> para </w:t>
      </w:r>
      <w:proofErr w:type="spellStart"/>
      <w:r w:rsidRPr="007641BD">
        <w:rPr>
          <w:lang w:val="en-US"/>
        </w:rPr>
        <w:t>cada</w:t>
      </w:r>
      <w:proofErr w:type="spellEnd"/>
      <w:r w:rsidRPr="007641BD">
        <w:rPr>
          <w:lang w:val="en-US"/>
        </w:rPr>
        <w:t xml:space="preserve"> dia.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resultados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obtidos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satisfatórios</w:t>
      </w:r>
      <w:proofErr w:type="spellEnd"/>
      <w:r>
        <w:rPr>
          <w:lang w:val="en-US"/>
        </w:rPr>
        <w:t>, mas o</w:t>
      </w:r>
      <w:r w:rsidRPr="007641BD">
        <w:rPr>
          <w:lang w:val="en-US"/>
        </w:rPr>
        <w:t xml:space="preserve"> </w:t>
      </w:r>
      <w:proofErr w:type="spellStart"/>
      <w:r w:rsidRPr="007641BD">
        <w:rPr>
          <w:lang w:val="en-US"/>
        </w:rPr>
        <w:t>desempenho</w:t>
      </w:r>
      <w:proofErr w:type="spellEnd"/>
      <w:r>
        <w:rPr>
          <w:lang w:val="en-US"/>
        </w:rPr>
        <w:t xml:space="preserve"> dos </w:t>
      </w:r>
      <w:proofErr w:type="spellStart"/>
      <w:r>
        <w:rPr>
          <w:lang w:val="en-US"/>
        </w:rPr>
        <w:t>métodos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cai</w:t>
      </w:r>
      <w:proofErr w:type="spellEnd"/>
      <w:r>
        <w:rPr>
          <w:lang w:val="en-US"/>
        </w:rPr>
        <w:t xml:space="preserve"> </w:t>
      </w:r>
      <w:proofErr w:type="spellStart"/>
      <w:r w:rsidRPr="007641BD">
        <w:rPr>
          <w:lang w:val="en-US"/>
        </w:rPr>
        <w:t>quando</w:t>
      </w:r>
      <w:proofErr w:type="spellEnd"/>
      <w:r w:rsidRPr="007641BD">
        <w:rPr>
          <w:lang w:val="en-US"/>
        </w:rPr>
        <w:t xml:space="preserve"> a </w:t>
      </w:r>
      <w:proofErr w:type="spellStart"/>
      <w:r w:rsidRPr="007641BD">
        <w:rPr>
          <w:lang w:val="en-US"/>
        </w:rPr>
        <w:t>capacidade</w:t>
      </w:r>
      <w:proofErr w:type="spellEnd"/>
      <w:r w:rsidRPr="007641BD">
        <w:rPr>
          <w:lang w:val="en-US"/>
        </w:rPr>
        <w:t xml:space="preserve"> </w:t>
      </w:r>
      <w:proofErr w:type="spellStart"/>
      <w:r w:rsidRPr="007641BD">
        <w:rPr>
          <w:lang w:val="en-US"/>
        </w:rPr>
        <w:t>diária</w:t>
      </w:r>
      <w:proofErr w:type="spellEnd"/>
      <w:r w:rsidRPr="007641BD">
        <w:rPr>
          <w:lang w:val="en-US"/>
        </w:rPr>
        <w:t xml:space="preserve"> do hotel é </w:t>
      </w:r>
      <w:proofErr w:type="spellStart"/>
      <w:r w:rsidRPr="007641BD">
        <w:rPr>
          <w:lang w:val="en-US"/>
        </w:rPr>
        <w:t>pequena</w:t>
      </w:r>
      <w:proofErr w:type="spellEnd"/>
      <w:r w:rsidRPr="007641BD">
        <w:rPr>
          <w:lang w:val="en-US"/>
        </w:rPr>
        <w:t xml:space="preserve"> e a </w:t>
      </w:r>
      <w:proofErr w:type="spellStart"/>
      <w:r w:rsidRPr="007641BD">
        <w:rPr>
          <w:lang w:val="en-US"/>
        </w:rPr>
        <w:t>probabilidade</w:t>
      </w:r>
      <w:proofErr w:type="spellEnd"/>
      <w:r w:rsidRPr="007641BD">
        <w:rPr>
          <w:lang w:val="en-US"/>
        </w:rPr>
        <w:t xml:space="preserve"> de </w:t>
      </w:r>
      <w:proofErr w:type="spellStart"/>
      <w:r w:rsidRPr="007641BD">
        <w:rPr>
          <w:lang w:val="en-US"/>
        </w:rPr>
        <w:t>permanência</w:t>
      </w:r>
      <w:proofErr w:type="spellEnd"/>
      <w:r w:rsidRPr="007641BD">
        <w:rPr>
          <w:lang w:val="en-US"/>
        </w:rPr>
        <w:t xml:space="preserve"> é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alta.</w:t>
      </w:r>
      <w:proofErr w:type="spellEnd"/>
    </w:p>
    <w:p w14:paraId="3FD12D85" w14:textId="77777777" w:rsidR="001F0586" w:rsidRDefault="001F0586">
      <w:pPr>
        <w:suppressAutoHyphens w:val="0"/>
        <w:spacing w:before="0" w:after="0"/>
        <w:jc w:val="left"/>
      </w:pPr>
      <w:r>
        <w:br w:type="page"/>
      </w:r>
    </w:p>
    <w:p w14:paraId="3FD12D86" w14:textId="77777777" w:rsidR="00020696" w:rsidRDefault="00020696" w:rsidP="00020696">
      <w:pPr>
        <w:pStyle w:val="Titulo1"/>
      </w:pPr>
      <w:bookmarkStart w:id="14" w:name="_Toc528740090"/>
      <w:r>
        <w:lastRenderedPageBreak/>
        <w:t>modelagem</w:t>
      </w:r>
      <w:bookmarkEnd w:id="14"/>
    </w:p>
    <w:p w14:paraId="3FD12D87" w14:textId="77777777" w:rsidR="00020696" w:rsidRDefault="005950A6" w:rsidP="00020696">
      <w:pPr>
        <w:pStyle w:val="TextodoTrabalho"/>
      </w:pPr>
      <w:r>
        <w:t xml:space="preserve">O problema a ser resolvido tem como foco a minimização da quebra e separação de grupos em um período de tempo determinado </w:t>
      </w:r>
      <w:r w:rsidR="00105D64">
        <w:t xml:space="preserve">de demanda em um </w:t>
      </w:r>
      <w:proofErr w:type="spellStart"/>
      <w:r w:rsidR="00105D64">
        <w:t>hostel</w:t>
      </w:r>
      <w:proofErr w:type="spellEnd"/>
      <w:r w:rsidR="00105D64">
        <w:t xml:space="preserve">. Melhorias foram sendo realizadas de forma incremental ao modelo, </w:t>
      </w:r>
      <w:r w:rsidR="003077B2">
        <w:t xml:space="preserve">gerando </w:t>
      </w:r>
      <w:r w:rsidR="00F97F07">
        <w:t xml:space="preserve">dois </w:t>
      </w:r>
      <w:r w:rsidR="003077B2">
        <w:t>modelo</w:t>
      </w:r>
      <w:r w:rsidR="00F97F07">
        <w:t>s</w:t>
      </w:r>
      <w:r w:rsidR="003077B2">
        <w:t xml:space="preserve">. Em cada fase foram desenvolvidos testes </w:t>
      </w:r>
      <w:r w:rsidR="00A95D14">
        <w:t>para</w:t>
      </w:r>
      <w:r w:rsidR="00105D64">
        <w:t xml:space="preserve"> análise </w:t>
      </w:r>
      <w:r w:rsidR="003077B2">
        <w:t xml:space="preserve">dos resultados obtidos </w:t>
      </w:r>
      <w:r w:rsidR="00A95D14">
        <w:t>a fim de dimensionar a complexidade do problema, até então não citado na literatura.</w:t>
      </w:r>
    </w:p>
    <w:p w14:paraId="3FD12D88" w14:textId="77777777" w:rsidR="00A95D14" w:rsidRPr="00020696" w:rsidRDefault="00A95D14" w:rsidP="00020696">
      <w:pPr>
        <w:pStyle w:val="TextodoTrabalho"/>
      </w:pPr>
    </w:p>
    <w:p w14:paraId="3FD12D89" w14:textId="77777777" w:rsidR="002A06FD" w:rsidRPr="002A06FD" w:rsidRDefault="00020696" w:rsidP="00020696">
      <w:pPr>
        <w:pStyle w:val="Titulo1"/>
        <w:numPr>
          <w:ilvl w:val="0"/>
          <w:numId w:val="0"/>
        </w:numPr>
      </w:pPr>
      <w:bookmarkStart w:id="15" w:name="_Toc528740091"/>
      <w:r>
        <w:t>3.1</w:t>
      </w:r>
      <w:r w:rsidR="002A06FD">
        <w:t xml:space="preserve"> </w:t>
      </w:r>
      <w:r>
        <w:t xml:space="preserve">primeiro </w:t>
      </w:r>
      <w:r w:rsidR="002A06FD">
        <w:t>modelO</w:t>
      </w:r>
      <w:bookmarkEnd w:id="15"/>
    </w:p>
    <w:p w14:paraId="3FD12D8A" w14:textId="77777777" w:rsidR="002A06FD" w:rsidRDefault="002A06FD">
      <w:pPr>
        <w:pStyle w:val="TextodoTrabalho"/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primeiro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desenvolvido</w:t>
      </w:r>
      <w:proofErr w:type="spellEnd"/>
      <w:r>
        <w:rPr>
          <w:lang w:val="en-US"/>
        </w:rPr>
        <w:t xml:space="preserve"> </w:t>
      </w:r>
      <w:r w:rsidR="00147F56">
        <w:rPr>
          <w:lang w:val="en-US"/>
        </w:rPr>
        <w:t xml:space="preserve">é </w:t>
      </w:r>
      <w:proofErr w:type="spellStart"/>
      <w:r w:rsidR="00147F56">
        <w:rPr>
          <w:lang w:val="en-US"/>
        </w:rPr>
        <w:t>mais</w:t>
      </w:r>
      <w:proofErr w:type="spellEnd"/>
      <w:r w:rsidR="00147F56">
        <w:rPr>
          <w:lang w:val="en-US"/>
        </w:rPr>
        <w:t xml:space="preserve"> simples e </w:t>
      </w:r>
      <w:proofErr w:type="spellStart"/>
      <w:r w:rsidR="00147F56">
        <w:rPr>
          <w:lang w:val="en-US"/>
        </w:rPr>
        <w:t>foca</w:t>
      </w:r>
      <w:proofErr w:type="spellEnd"/>
      <w:r w:rsidR="00147F56">
        <w:rPr>
          <w:lang w:val="en-US"/>
        </w:rPr>
        <w:t xml:space="preserve"> </w:t>
      </w:r>
      <w:proofErr w:type="spellStart"/>
      <w:r w:rsidR="0033679C">
        <w:rPr>
          <w:lang w:val="en-US"/>
        </w:rPr>
        <w:t>na</w:t>
      </w:r>
      <w:proofErr w:type="spellEnd"/>
      <w:r w:rsidR="0033679C">
        <w:rPr>
          <w:lang w:val="en-US"/>
        </w:rPr>
        <w:t xml:space="preserve"> </w:t>
      </w:r>
      <w:proofErr w:type="spellStart"/>
      <w:r w:rsidR="0033679C">
        <w:rPr>
          <w:lang w:val="en-US"/>
        </w:rPr>
        <w:t>minimização</w:t>
      </w:r>
      <w:proofErr w:type="spellEnd"/>
      <w:r w:rsidR="0033679C">
        <w:rPr>
          <w:lang w:val="en-US"/>
        </w:rPr>
        <w:t xml:space="preserve"> </w:t>
      </w:r>
      <w:r w:rsidR="00135CED">
        <w:rPr>
          <w:lang w:val="en-US"/>
        </w:rPr>
        <w:t>mono-</w:t>
      </w:r>
      <w:proofErr w:type="spellStart"/>
      <w:r w:rsidR="00135CED">
        <w:rPr>
          <w:lang w:val="en-US"/>
        </w:rPr>
        <w:t>objetiva</w:t>
      </w:r>
      <w:proofErr w:type="spellEnd"/>
      <w:r w:rsidR="0033679C">
        <w:rPr>
          <w:lang w:val="en-US"/>
        </w:rPr>
        <w:t xml:space="preserve"> do total de </w:t>
      </w:r>
      <w:proofErr w:type="spellStart"/>
      <w:r w:rsidR="0033679C">
        <w:rPr>
          <w:lang w:val="en-US"/>
        </w:rPr>
        <w:t>trocas</w:t>
      </w:r>
      <w:proofErr w:type="spellEnd"/>
      <w:r w:rsidR="0033679C">
        <w:rPr>
          <w:lang w:val="en-US"/>
        </w:rPr>
        <w:t xml:space="preserve"> de </w:t>
      </w:r>
      <w:proofErr w:type="spellStart"/>
      <w:r w:rsidR="0033679C">
        <w:rPr>
          <w:lang w:val="en-US"/>
        </w:rPr>
        <w:t>grupos</w:t>
      </w:r>
      <w:proofErr w:type="spellEnd"/>
      <w:r w:rsidR="0033679C">
        <w:rPr>
          <w:lang w:val="en-US"/>
        </w:rPr>
        <w:t xml:space="preserve"> de quartos, </w:t>
      </w:r>
      <w:proofErr w:type="spellStart"/>
      <w:r w:rsidR="0033679C">
        <w:rPr>
          <w:lang w:val="en-US"/>
        </w:rPr>
        <w:t>isto</w:t>
      </w:r>
      <w:proofErr w:type="spellEnd"/>
      <w:r w:rsidR="0033679C">
        <w:rPr>
          <w:lang w:val="en-US"/>
        </w:rPr>
        <w:t xml:space="preserve"> é, </w:t>
      </w:r>
      <w:proofErr w:type="spellStart"/>
      <w:r w:rsidR="0033679C">
        <w:rPr>
          <w:lang w:val="en-US"/>
        </w:rPr>
        <w:t>busca</w:t>
      </w:r>
      <w:proofErr w:type="spellEnd"/>
      <w:r w:rsidR="0033679C">
        <w:rPr>
          <w:lang w:val="en-US"/>
        </w:rPr>
        <w:t xml:space="preserve"> </w:t>
      </w:r>
      <w:proofErr w:type="spellStart"/>
      <w:r w:rsidR="0033679C">
        <w:rPr>
          <w:lang w:val="en-US"/>
        </w:rPr>
        <w:t>minimizar</w:t>
      </w:r>
      <w:proofErr w:type="spellEnd"/>
      <w:r w:rsidR="0033679C">
        <w:rPr>
          <w:lang w:val="en-US"/>
        </w:rPr>
        <w:t xml:space="preserve"> a </w:t>
      </w:r>
      <w:proofErr w:type="spellStart"/>
      <w:r w:rsidR="0033679C">
        <w:rPr>
          <w:lang w:val="en-US"/>
        </w:rPr>
        <w:t>situação</w:t>
      </w:r>
      <w:proofErr w:type="spellEnd"/>
      <w:r w:rsidR="0033679C">
        <w:rPr>
          <w:lang w:val="en-US"/>
        </w:rPr>
        <w:t xml:space="preserve"> </w:t>
      </w:r>
      <w:proofErr w:type="spellStart"/>
      <w:r w:rsidR="0033679C">
        <w:rPr>
          <w:lang w:val="en-US"/>
        </w:rPr>
        <w:t>onde</w:t>
      </w:r>
      <w:proofErr w:type="spellEnd"/>
      <w:r w:rsidR="0033679C">
        <w:rPr>
          <w:lang w:val="en-US"/>
        </w:rPr>
        <w:t xml:space="preserve"> um </w:t>
      </w:r>
      <w:proofErr w:type="spellStart"/>
      <w:r w:rsidR="0033679C">
        <w:rPr>
          <w:lang w:val="en-US"/>
        </w:rPr>
        <w:t>grupo</w:t>
      </w:r>
      <w:proofErr w:type="spellEnd"/>
      <w:r w:rsidR="0033679C">
        <w:rPr>
          <w:lang w:val="en-US"/>
        </w:rPr>
        <w:t xml:space="preserve"> </w:t>
      </w:r>
      <w:proofErr w:type="spellStart"/>
      <w:r w:rsidR="0033679C">
        <w:rPr>
          <w:lang w:val="en-US"/>
        </w:rPr>
        <w:t>está</w:t>
      </w:r>
      <w:proofErr w:type="spellEnd"/>
      <w:r w:rsidR="0033679C">
        <w:rPr>
          <w:lang w:val="en-US"/>
        </w:rPr>
        <w:t xml:space="preserve"> </w:t>
      </w:r>
      <w:proofErr w:type="spellStart"/>
      <w:r w:rsidR="0033679C">
        <w:rPr>
          <w:lang w:val="en-US"/>
        </w:rPr>
        <w:t>alocado</w:t>
      </w:r>
      <w:proofErr w:type="spellEnd"/>
      <w:r w:rsidR="0033679C">
        <w:rPr>
          <w:lang w:val="en-US"/>
        </w:rPr>
        <w:t xml:space="preserve"> </w:t>
      </w:r>
      <w:proofErr w:type="spellStart"/>
      <w:r w:rsidR="0033679C">
        <w:rPr>
          <w:lang w:val="en-US"/>
        </w:rPr>
        <w:t>em</w:t>
      </w:r>
      <w:proofErr w:type="spellEnd"/>
      <w:r w:rsidR="0033679C">
        <w:rPr>
          <w:lang w:val="en-US"/>
        </w:rPr>
        <w:t xml:space="preserve"> um quarto dado um </w:t>
      </w:r>
      <w:proofErr w:type="spellStart"/>
      <w:r w:rsidR="0033679C">
        <w:rPr>
          <w:lang w:val="en-US"/>
        </w:rPr>
        <w:t>dia</w:t>
      </w:r>
      <w:proofErr w:type="spellEnd"/>
      <w:r w:rsidR="0033679C">
        <w:rPr>
          <w:lang w:val="en-US"/>
        </w:rPr>
        <w:t xml:space="preserve"> e no </w:t>
      </w:r>
      <w:proofErr w:type="spellStart"/>
      <w:r w:rsidR="0033679C">
        <w:rPr>
          <w:lang w:val="en-US"/>
        </w:rPr>
        <w:t>dia</w:t>
      </w:r>
      <w:proofErr w:type="spellEnd"/>
      <w:r w:rsidR="0033679C">
        <w:rPr>
          <w:lang w:val="en-US"/>
        </w:rPr>
        <w:t xml:space="preserve"> </w:t>
      </w:r>
      <w:proofErr w:type="spellStart"/>
      <w:r w:rsidR="0033679C">
        <w:rPr>
          <w:lang w:val="en-US"/>
        </w:rPr>
        <w:t>seguinte</w:t>
      </w:r>
      <w:proofErr w:type="spellEnd"/>
      <w:r w:rsidR="0033679C">
        <w:rPr>
          <w:lang w:val="en-US"/>
        </w:rPr>
        <w:t xml:space="preserve"> se </w:t>
      </w:r>
      <w:proofErr w:type="spellStart"/>
      <w:r w:rsidR="0033679C">
        <w:rPr>
          <w:lang w:val="en-US"/>
        </w:rPr>
        <w:t>vê</w:t>
      </w:r>
      <w:proofErr w:type="spellEnd"/>
      <w:r w:rsidR="0033679C">
        <w:rPr>
          <w:lang w:val="en-US"/>
        </w:rPr>
        <w:t xml:space="preserve"> </w:t>
      </w:r>
      <w:proofErr w:type="spellStart"/>
      <w:r w:rsidR="0033679C">
        <w:rPr>
          <w:lang w:val="en-US"/>
        </w:rPr>
        <w:t>obrigado</w:t>
      </w:r>
      <w:proofErr w:type="spellEnd"/>
      <w:r w:rsidR="0033679C">
        <w:rPr>
          <w:lang w:val="en-US"/>
        </w:rPr>
        <w:t xml:space="preserve"> a trocar </w:t>
      </w:r>
      <w:r w:rsidR="00147F56">
        <w:rPr>
          <w:lang w:val="en-US"/>
        </w:rPr>
        <w:t xml:space="preserve">para outro quarto. </w:t>
      </w:r>
      <w:r w:rsidR="00252C3F">
        <w:rPr>
          <w:lang w:val="en-US"/>
        </w:rPr>
        <w:t xml:space="preserve">Para o </w:t>
      </w:r>
      <w:proofErr w:type="spellStart"/>
      <w:r w:rsidR="00252C3F">
        <w:rPr>
          <w:lang w:val="en-US"/>
        </w:rPr>
        <w:t>problema</w:t>
      </w:r>
      <w:proofErr w:type="spellEnd"/>
      <w:r w:rsidR="00252C3F">
        <w:rPr>
          <w:lang w:val="en-US"/>
        </w:rPr>
        <w:t xml:space="preserve"> é </w:t>
      </w:r>
      <w:proofErr w:type="spellStart"/>
      <w:r w:rsidR="00252C3F">
        <w:rPr>
          <w:lang w:val="en-US"/>
        </w:rPr>
        <w:t>relevante</w:t>
      </w:r>
      <w:proofErr w:type="spellEnd"/>
      <w:r w:rsidR="00252C3F">
        <w:rPr>
          <w:lang w:val="en-US"/>
        </w:rPr>
        <w:t xml:space="preserve"> </w:t>
      </w:r>
      <w:proofErr w:type="spellStart"/>
      <w:r w:rsidR="00252C3F">
        <w:rPr>
          <w:lang w:val="en-US"/>
        </w:rPr>
        <w:t>consider</w:t>
      </w:r>
      <w:r w:rsidR="00A53EE7">
        <w:rPr>
          <w:lang w:val="en-US"/>
        </w:rPr>
        <w:t>a</w:t>
      </w:r>
      <w:r w:rsidR="00252C3F">
        <w:rPr>
          <w:lang w:val="en-US"/>
        </w:rPr>
        <w:t>r</w:t>
      </w:r>
      <w:proofErr w:type="spellEnd"/>
      <w:r w:rsidR="00252C3F">
        <w:rPr>
          <w:lang w:val="en-US"/>
        </w:rPr>
        <w:t xml:space="preserve"> o </w:t>
      </w:r>
      <w:proofErr w:type="spellStart"/>
      <w:r w:rsidR="00252C3F">
        <w:rPr>
          <w:lang w:val="en-US"/>
        </w:rPr>
        <w:t>tamanho</w:t>
      </w:r>
      <w:proofErr w:type="spellEnd"/>
      <w:r w:rsidR="00252C3F">
        <w:rPr>
          <w:lang w:val="en-US"/>
        </w:rPr>
        <w:t xml:space="preserve"> dos </w:t>
      </w:r>
      <w:proofErr w:type="spellStart"/>
      <w:r w:rsidR="00252C3F">
        <w:rPr>
          <w:lang w:val="en-US"/>
        </w:rPr>
        <w:t>grupos</w:t>
      </w:r>
      <w:proofErr w:type="spellEnd"/>
      <w:r w:rsidR="00252C3F">
        <w:rPr>
          <w:lang w:val="en-US"/>
        </w:rPr>
        <w:t xml:space="preserve">, </w:t>
      </w:r>
      <w:proofErr w:type="spellStart"/>
      <w:r w:rsidR="00252C3F">
        <w:rPr>
          <w:lang w:val="en-US"/>
        </w:rPr>
        <w:t>capacidades</w:t>
      </w:r>
      <w:proofErr w:type="spellEnd"/>
      <w:r w:rsidR="00252C3F">
        <w:rPr>
          <w:lang w:val="en-US"/>
        </w:rPr>
        <w:t xml:space="preserve"> dos quartos do hostel e </w:t>
      </w:r>
      <w:r w:rsidR="00A53EE7">
        <w:rPr>
          <w:lang w:val="en-US"/>
        </w:rPr>
        <w:t xml:space="preserve">a </w:t>
      </w:r>
      <w:proofErr w:type="spellStart"/>
      <w:r w:rsidR="00A53EE7">
        <w:rPr>
          <w:lang w:val="en-US"/>
        </w:rPr>
        <w:t>janela</w:t>
      </w:r>
      <w:proofErr w:type="spellEnd"/>
      <w:r w:rsidR="00A53EE7">
        <w:rPr>
          <w:lang w:val="en-US"/>
        </w:rPr>
        <w:t xml:space="preserve"> de </w:t>
      </w:r>
      <w:proofErr w:type="spellStart"/>
      <w:r w:rsidR="00A53EE7">
        <w:rPr>
          <w:lang w:val="en-US"/>
        </w:rPr>
        <w:t>dias</w:t>
      </w:r>
      <w:proofErr w:type="spellEnd"/>
      <w:r w:rsidR="00A53EE7">
        <w:rPr>
          <w:lang w:val="en-US"/>
        </w:rPr>
        <w:t>.</w:t>
      </w:r>
    </w:p>
    <w:p w14:paraId="3FD12D8B" w14:textId="77777777" w:rsidR="00EC4047" w:rsidRDefault="00EC4047">
      <w:pPr>
        <w:pStyle w:val="TextodoTrabalho"/>
        <w:rPr>
          <w:lang w:val="en-US"/>
        </w:rPr>
      </w:pPr>
      <w:r>
        <w:rPr>
          <w:lang w:val="en-US"/>
        </w:rPr>
        <w:t xml:space="preserve">O peso </w:t>
      </w:r>
      <w:proofErr w:type="spellStart"/>
      <w:r>
        <w:rPr>
          <w:lang w:val="en-US"/>
        </w:rPr>
        <w:t>associado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troca</w:t>
      </w:r>
      <w:proofErr w:type="spellEnd"/>
      <w:r>
        <w:rPr>
          <w:lang w:val="en-US"/>
        </w:rPr>
        <w:t xml:space="preserve"> de quartos de um </w:t>
      </w:r>
      <w:proofErr w:type="spellStart"/>
      <w:r>
        <w:rPr>
          <w:lang w:val="en-US"/>
        </w:rPr>
        <w:t>grupo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associado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tamanho</w:t>
      </w:r>
      <w:proofErr w:type="spellEnd"/>
      <w:r>
        <w:rPr>
          <w:lang w:val="en-US"/>
        </w:rPr>
        <w:t xml:space="preserve"> do </w:t>
      </w:r>
      <w:proofErr w:type="spellStart"/>
      <w:r w:rsidR="00F15AD9">
        <w:rPr>
          <w:lang w:val="en-US"/>
        </w:rPr>
        <w:t>mesmo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fato</w:t>
      </w:r>
      <w:proofErr w:type="spellEnd"/>
      <w:r>
        <w:rPr>
          <w:lang w:val="en-US"/>
        </w:rPr>
        <w:t xml:space="preserve"> </w:t>
      </w:r>
      <w:r w:rsidR="00F15AD9">
        <w:rPr>
          <w:lang w:val="en-US"/>
        </w:rPr>
        <w:t>d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desaloc</w:t>
      </w:r>
      <w:r w:rsidR="000F0CCB">
        <w:rPr>
          <w:lang w:val="en-US"/>
        </w:rPr>
        <w:t>aç</w:t>
      </w:r>
      <w:r>
        <w:rPr>
          <w:lang w:val="en-US"/>
        </w:rPr>
        <w:t>ão</w:t>
      </w:r>
      <w:proofErr w:type="spellEnd"/>
      <w:r>
        <w:rPr>
          <w:lang w:val="en-US"/>
        </w:rPr>
        <w:t xml:space="preserve"> de um </w:t>
      </w:r>
      <w:proofErr w:type="spellStart"/>
      <w:r w:rsidR="00F15AD9">
        <w:rPr>
          <w:lang w:val="en-US"/>
        </w:rPr>
        <w:t>número</w:t>
      </w:r>
      <w:proofErr w:type="spellEnd"/>
      <w:r w:rsidR="00F15AD9">
        <w:rPr>
          <w:lang w:val="en-US"/>
        </w:rPr>
        <w:t xml:space="preserve"> </w:t>
      </w:r>
      <w:proofErr w:type="spellStart"/>
      <w:r>
        <w:rPr>
          <w:lang w:val="en-US"/>
        </w:rPr>
        <w:t>maior</w:t>
      </w:r>
      <w:proofErr w:type="spellEnd"/>
      <w:r>
        <w:rPr>
          <w:lang w:val="en-US"/>
        </w:rPr>
        <w:t xml:space="preserve"> </w:t>
      </w:r>
      <w:r w:rsidR="00F15AD9">
        <w:rPr>
          <w:lang w:val="en-US"/>
        </w:rPr>
        <w:t xml:space="preserve">de </w:t>
      </w:r>
      <w:proofErr w:type="spellStart"/>
      <w:r w:rsidR="00F15AD9">
        <w:rPr>
          <w:lang w:val="en-US"/>
        </w:rPr>
        <w:t>pessoas</w:t>
      </w:r>
      <w:proofErr w:type="spellEnd"/>
      <w:r w:rsidR="00F15AD9">
        <w:rPr>
          <w:lang w:val="en-US"/>
        </w:rPr>
        <w:t xml:space="preserve"> </w:t>
      </w:r>
      <w:proofErr w:type="spellStart"/>
      <w:r>
        <w:rPr>
          <w:lang w:val="en-US"/>
        </w:rPr>
        <w:t>gerar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número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clientes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insatisfeitos</w:t>
      </w:r>
      <w:proofErr w:type="spellEnd"/>
      <w:r>
        <w:rPr>
          <w:lang w:val="en-US"/>
        </w:rPr>
        <w:t xml:space="preserve"> e </w:t>
      </w:r>
      <w:r w:rsidR="00F15AD9">
        <w:rPr>
          <w:lang w:val="en-US"/>
        </w:rPr>
        <w:t xml:space="preserve">ser </w:t>
      </w:r>
      <w:proofErr w:type="spellStart"/>
      <w:r>
        <w:rPr>
          <w:lang w:val="en-US"/>
        </w:rPr>
        <w:t>mais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custos</w:t>
      </w:r>
      <w:r w:rsidR="0070514D">
        <w:rPr>
          <w:lang w:val="en-US"/>
        </w:rPr>
        <w:t>o</w:t>
      </w:r>
      <w:proofErr w:type="spellEnd"/>
      <w:r w:rsidR="00F15AD9">
        <w:rPr>
          <w:lang w:val="en-US"/>
        </w:rPr>
        <w:t xml:space="preserve"> a </w:t>
      </w:r>
      <w:proofErr w:type="spellStart"/>
      <w:r w:rsidR="00F15AD9">
        <w:rPr>
          <w:lang w:val="en-US"/>
        </w:rPr>
        <w:t>locomoção</w:t>
      </w:r>
      <w:proofErr w:type="spellEnd"/>
      <w:r w:rsidR="0070514D">
        <w:rPr>
          <w:lang w:val="en-US"/>
        </w:rPr>
        <w:t xml:space="preserve"> das </w:t>
      </w:r>
      <w:proofErr w:type="spellStart"/>
      <w:r w:rsidR="0070514D">
        <w:rPr>
          <w:lang w:val="en-US"/>
        </w:rPr>
        <w:t>pessoas</w:t>
      </w:r>
      <w:proofErr w:type="spellEnd"/>
      <w:r w:rsidR="00F15AD9">
        <w:rPr>
          <w:lang w:val="en-US"/>
        </w:rPr>
        <w:t>.</w:t>
      </w:r>
    </w:p>
    <w:p w14:paraId="3FD12D8C" w14:textId="77777777" w:rsidR="002A06FD" w:rsidRDefault="002A06FD">
      <w:pPr>
        <w:pStyle w:val="TextodoTrabalho"/>
        <w:rPr>
          <w:lang w:val="en-US"/>
        </w:rPr>
      </w:pPr>
      <w:r>
        <w:rPr>
          <w:lang w:val="en-US"/>
        </w:rPr>
        <w:t xml:space="preserve">Segue </w:t>
      </w:r>
      <w:proofErr w:type="spellStart"/>
      <w:r>
        <w:rPr>
          <w:lang w:val="en-US"/>
        </w:rPr>
        <w:t>abaixo</w:t>
      </w:r>
      <w:proofErr w:type="spellEnd"/>
      <w:r>
        <w:rPr>
          <w:lang w:val="en-US"/>
        </w:rPr>
        <w:t xml:space="preserve"> </w:t>
      </w:r>
      <w:r w:rsidR="00B9558D">
        <w:rPr>
          <w:lang w:val="en-US"/>
        </w:rPr>
        <w:t>o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modelo</w:t>
      </w:r>
      <w:proofErr w:type="spellEnd"/>
      <w:r w:rsidR="0070514D">
        <w:rPr>
          <w:lang w:val="en-US"/>
        </w:rPr>
        <w:t xml:space="preserve"> </w:t>
      </w:r>
      <w:proofErr w:type="spellStart"/>
      <w:r w:rsidR="0070514D">
        <w:rPr>
          <w:lang w:val="en-US"/>
        </w:rPr>
        <w:t>obtido</w:t>
      </w:r>
      <w:proofErr w:type="spellEnd"/>
      <w:r w:rsidR="0070514D">
        <w:rPr>
          <w:lang w:val="en-US"/>
        </w:rPr>
        <w:t>:</w:t>
      </w:r>
    </w:p>
    <w:p w14:paraId="3FD12D8D" w14:textId="77777777" w:rsidR="00B9558D" w:rsidRDefault="00B9558D" w:rsidP="00B9558D">
      <w:pPr>
        <w:pStyle w:val="TextodoTrabalho"/>
        <w:ind w:firstLine="0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ab/>
        <w:t>Dados</w:t>
      </w:r>
    </w:p>
    <w:p w14:paraId="3FD12D8E" w14:textId="77777777" w:rsidR="002A06FD" w:rsidRDefault="002A06FD" w:rsidP="002A06FD">
      <m:oMathPara>
        <m:oMath>
          <m:r>
            <w:rPr>
              <w:rFonts w:ascii="Cambria Math" w:hAnsi="Cambria Math"/>
            </w:rPr>
            <m:t xml:space="preserve">i:grupos </m:t>
          </m:r>
        </m:oMath>
      </m:oMathPara>
    </w:p>
    <w:p w14:paraId="3FD12D8F" w14:textId="77777777" w:rsidR="002A06FD" w:rsidRPr="00BD10F3" w:rsidRDefault="002A06FD" w:rsidP="002A06FD">
      <m:oMathPara>
        <m:oMath>
          <m:r>
            <w:rPr>
              <w:rFonts w:ascii="Cambria Math" w:hAnsi="Cambria Math"/>
            </w:rPr>
            <m:t>j:quartos</m:t>
          </m:r>
        </m:oMath>
      </m:oMathPara>
    </w:p>
    <w:p w14:paraId="3FD12D90" w14:textId="77777777" w:rsidR="002A06FD" w:rsidRPr="00BD10F3" w:rsidRDefault="002A06FD" w:rsidP="002A06FD">
      <m:oMathPara>
        <m:oMath>
          <m:r>
            <w:rPr>
              <w:rFonts w:ascii="Cambria Math" w:hAnsi="Cambria Math"/>
            </w:rPr>
            <m:t>k:dias</m:t>
          </m:r>
        </m:oMath>
      </m:oMathPara>
    </w:p>
    <w:p w14:paraId="3FD12D91" w14:textId="77777777" w:rsidR="002A06FD" w:rsidRPr="00BD10F3" w:rsidRDefault="00057545" w:rsidP="002A06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:tamanho do grupo i</m:t>
          </m:r>
        </m:oMath>
      </m:oMathPara>
    </w:p>
    <w:p w14:paraId="3FD12D92" w14:textId="77777777" w:rsidR="002A06FD" w:rsidRDefault="00057545" w:rsidP="002A06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:capacidade quarto j</m:t>
          </m:r>
        </m:oMath>
      </m:oMathPara>
    </w:p>
    <w:p w14:paraId="3FD12D93" w14:textId="77777777" w:rsidR="002A06FD" w:rsidRPr="00BD10F3" w:rsidRDefault="002A06FD" w:rsidP="002A06FD"/>
    <w:p w14:paraId="3FD12D94" w14:textId="77777777" w:rsidR="002A06FD" w:rsidRPr="00B9558D" w:rsidRDefault="002A06FD" w:rsidP="002A06FD">
      <m:oMathPara>
        <m:oMath>
          <m:r>
            <w:rPr>
              <w:rFonts w:ascii="Cambria Math" w:hAnsi="Cambria Math"/>
            </w:rPr>
            <m:t xml:space="preserve">varíavel de decisão: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ijk</m:t>
              </m:r>
            </m:sub>
          </m:sSub>
          <m:r>
            <w:rPr>
              <w:rFonts w:ascii="Cambria Math" w:hAnsi="Cambria Math"/>
            </w:rPr>
            <m:t xml:space="preserve">, onde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ijk</m:t>
              </m:r>
            </m:sub>
          </m:sSub>
          <m:r>
            <w:rPr>
              <w:rFonts w:ascii="Cambria Math" w:hAnsi="Cambria Math"/>
            </w:rPr>
            <m:t xml:space="preserve"> 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</m:t>
              </m:r>
            </m:e>
          </m:d>
        </m:oMath>
      </m:oMathPara>
    </w:p>
    <w:p w14:paraId="3FD12D95" w14:textId="77777777" w:rsidR="00B9558D" w:rsidRPr="00BD10F3" w:rsidRDefault="00B9558D" w:rsidP="002A06FD">
      <w:r>
        <w:t xml:space="preserve">           </w:t>
      </w:r>
      <w:r>
        <w:tab/>
      </w:r>
      <w:proofErr w:type="spellStart"/>
      <w:r>
        <w:t>Otimize</w:t>
      </w:r>
      <w:proofErr w:type="spellEnd"/>
      <w:r>
        <w:t>:</w:t>
      </w:r>
    </w:p>
    <w:p w14:paraId="3FD12D96" w14:textId="77777777" w:rsidR="002A06FD" w:rsidRPr="00B9558D" w:rsidRDefault="002A06FD" w:rsidP="002A06FD">
      <m:oMathPara>
        <m:oMath>
          <m:r>
            <w:rPr>
              <w:rFonts w:ascii="Cambria Math" w:hAnsi="Cambria Math"/>
            </w:rPr>
            <m:t>função objetivo: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ik</m:t>
                          </m:r>
                        </m:sub>
                      </m:sSub>
                    </m:e>
                  </m:nary>
                </m:e>
              </m:nary>
            </m:e>
          </m:func>
        </m:oMath>
      </m:oMathPara>
    </w:p>
    <w:p w14:paraId="3FD12D97" w14:textId="77777777" w:rsidR="00B9558D" w:rsidRPr="00BD10F3" w:rsidRDefault="00B9558D" w:rsidP="002A06FD">
      <w:r>
        <w:tab/>
      </w:r>
      <w:r>
        <w:tab/>
      </w:r>
      <w:proofErr w:type="spellStart"/>
      <w:r>
        <w:t>Restrito</w:t>
      </w:r>
      <w:proofErr w:type="spellEnd"/>
      <w:r>
        <w:t xml:space="preserve"> a:</w:t>
      </w:r>
    </w:p>
    <w:p w14:paraId="3FD12D98" w14:textId="77777777" w:rsidR="002A06FD" w:rsidRPr="00BD10F3" w:rsidRDefault="00057545" w:rsidP="002A06F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ij1</m:t>
              </m:r>
            </m:sub>
          </m:sSub>
          <m:r>
            <w:rPr>
              <w:rFonts w:ascii="Cambria Math" w:hAnsi="Cambria Math"/>
            </w:rPr>
            <m:t xml:space="preserve">=1 ∀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∈P</m:t>
          </m:r>
        </m:oMath>
      </m:oMathPara>
    </w:p>
    <w:p w14:paraId="3FD12D99" w14:textId="77777777" w:rsidR="002A06FD" w:rsidRPr="00B848F3" w:rsidRDefault="00057545" w:rsidP="002A06F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ii</m:t>
              </m:r>
            </m:e>
          </m:d>
          <m:r>
            <w:rPr>
              <w:rFonts w:ascii="Cambria Math" w:hAnsi="Cambria Math"/>
            </w:rPr>
            <m:t xml:space="preserve">: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, ∀ k,j</m:t>
          </m:r>
        </m:oMath>
      </m:oMathPara>
    </w:p>
    <w:p w14:paraId="3FD12D9A" w14:textId="77777777" w:rsidR="002A06FD" w:rsidRPr="00B848F3" w:rsidRDefault="00057545" w:rsidP="002A06F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iii</m:t>
              </m:r>
            </m:e>
          </m:d>
          <m:r>
            <w:rPr>
              <w:rFonts w:ascii="Cambria Math" w:hAnsi="Cambria Math"/>
            </w:rPr>
            <m:t xml:space="preserve"> 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ijk</m:t>
                  </m:r>
                </m:sub>
              </m:sSub>
            </m:e>
          </m:nary>
          <m:r>
            <w:rPr>
              <w:rFonts w:ascii="Cambria Math" w:hAnsi="Cambria Math"/>
            </w:rPr>
            <m:t>=1</m:t>
          </m:r>
        </m:oMath>
      </m:oMathPara>
    </w:p>
    <w:p w14:paraId="3FD12D9B" w14:textId="77777777" w:rsidR="002A06FD" w:rsidRDefault="00057545" w:rsidP="002A06F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iv</m:t>
              </m:r>
            </m:e>
          </m:d>
          <m:r>
            <w:rPr>
              <w:rFonts w:ascii="Cambria Math" w:hAnsi="Cambria Math"/>
            </w:rPr>
            <m:t xml:space="preserve">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ijk 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ijk+1 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ik+1</m:t>
              </m:r>
            </m:sub>
          </m:sSub>
          <m:r>
            <w:rPr>
              <w:rFonts w:ascii="Cambria Math" w:hAnsi="Cambria Math"/>
            </w:rPr>
            <m:t xml:space="preserve"> ≥1</m:t>
          </m:r>
        </m:oMath>
      </m:oMathPara>
    </w:p>
    <w:p w14:paraId="3FD12D9C" w14:textId="77777777" w:rsidR="00B9558D" w:rsidRPr="00B9558D" w:rsidRDefault="00057545" w:rsidP="002A06F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 xml:space="preserve">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n,m</m:t>
              </m:r>
            </m:e>
          </m:d>
          <m:r>
            <w:rPr>
              <w:rFonts w:ascii="Cambria Math" w:hAnsi="Cambria Math"/>
            </w:rPr>
            <m:t>, onde n ≤i, m ≤j</m:t>
          </m:r>
        </m:oMath>
      </m:oMathPara>
    </w:p>
    <w:p w14:paraId="3FD12D9D" w14:textId="77777777" w:rsidR="00B9558D" w:rsidRDefault="00B9558D" w:rsidP="002A06FD"/>
    <w:p w14:paraId="3FD12D9E" w14:textId="77777777" w:rsidR="005B1611" w:rsidRPr="00BF55E1" w:rsidRDefault="005B1611" w:rsidP="00215148">
      <w:pPr>
        <w:ind w:firstLine="709"/>
      </w:pPr>
      <w:r>
        <w:t xml:space="preserve">A </w:t>
      </w:r>
      <w:proofErr w:type="spellStart"/>
      <w:r>
        <w:t>variável</w:t>
      </w:r>
      <w:proofErr w:type="spellEnd"/>
      <w:r>
        <w:t xml:space="preserve"> </w:t>
      </w:r>
      <w:proofErr w:type="spellStart"/>
      <w:r>
        <w:t>binária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</m:t>
            </m:r>
          </m:sub>
        </m:sSub>
      </m:oMath>
      <w:r w:rsidR="00215148">
        <w:t xml:space="preserve"> representa se um grupo </w:t>
      </w:r>
      <m:oMath>
        <m:r>
          <w:rPr>
            <w:rFonts w:ascii="Cambria Math" w:hAnsi="Cambria Math"/>
          </w:rPr>
          <m:t>i</m:t>
        </m:r>
      </m:oMath>
      <w:r w:rsidR="00215148">
        <w:t xml:space="preserve"> estava n</w:t>
      </w:r>
      <w:r w:rsidR="00734B65">
        <w:t>o</w:t>
      </w:r>
      <w:r w:rsidR="00215148">
        <w:t xml:space="preserve"> quarto </w:t>
      </w:r>
      <m:oMath>
        <m:r>
          <w:rPr>
            <w:rFonts w:ascii="Cambria Math" w:hAnsi="Cambria Math"/>
          </w:rPr>
          <m:t>j</m:t>
        </m:r>
      </m:oMath>
      <w:r w:rsidR="00215148">
        <w:t xml:space="preserve"> no dia </w:t>
      </w:r>
      <w:r w:rsidR="00215148" w:rsidRPr="00FB5946">
        <w:rPr>
          <w:i/>
        </w:rPr>
        <w:t>k</w:t>
      </w:r>
      <w:r w:rsidR="00215148">
        <w:t xml:space="preserve">. A </w:t>
      </w:r>
      <w:proofErr w:type="spellStart"/>
      <w:r w:rsidR="00FB5946">
        <w:t>variável</w:t>
      </w:r>
      <w:proofErr w:type="spellEnd"/>
      <w:r w:rsidR="00FB59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</m:oMath>
      <w:r w:rsidR="00FB5946">
        <w:t xml:space="preserve"> representa a quebra de quarto de um grupo  </w:t>
      </w:r>
      <m:oMath>
        <m:r>
          <w:rPr>
            <w:rFonts w:ascii="Cambria Math" w:hAnsi="Cambria Math"/>
          </w:rPr>
          <m:t>i</m:t>
        </m:r>
      </m:oMath>
      <w:r w:rsidR="00FB5946">
        <w:t xml:space="preserve"> no dia </w:t>
      </w:r>
      <w:r w:rsidR="00FB5946" w:rsidRPr="00BF55E1">
        <w:rPr>
          <w:i/>
        </w:rPr>
        <w:t>k</w:t>
      </w:r>
      <w:r w:rsidR="00BF55E1">
        <w:t>.</w:t>
      </w:r>
    </w:p>
    <w:p w14:paraId="3FD12D9F" w14:textId="77777777" w:rsidR="00B9558D" w:rsidRDefault="00B9558D">
      <w:pPr>
        <w:pStyle w:val="TextodoTrabalho"/>
        <w:rPr>
          <w:lang w:val="en-US"/>
        </w:rPr>
      </w:pPr>
      <w:proofErr w:type="spellStart"/>
      <w:r>
        <w:rPr>
          <w:lang w:val="en-US"/>
        </w:rPr>
        <w:t>Quanto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restrições</w:t>
      </w:r>
      <w:proofErr w:type="spellEnd"/>
      <w:r>
        <w:rPr>
          <w:lang w:val="en-US"/>
        </w:rPr>
        <w:t>:</w:t>
      </w:r>
    </w:p>
    <w:p w14:paraId="3FD12DA0" w14:textId="77777777" w:rsidR="00B9558D" w:rsidRDefault="00B9558D" w:rsidP="00B9558D">
      <w:pPr>
        <w:pStyle w:val="TextodoTrabalho"/>
        <w:numPr>
          <w:ilvl w:val="0"/>
          <w:numId w:val="17"/>
        </w:numPr>
        <w:rPr>
          <w:lang w:val="en-US"/>
        </w:rPr>
      </w:pPr>
      <w:r>
        <w:rPr>
          <w:lang w:val="en-US"/>
        </w:rPr>
        <w:t>Se</w:t>
      </w:r>
      <w:r w:rsidR="002A06FD">
        <w:rPr>
          <w:lang w:val="en-US"/>
        </w:rPr>
        <w:t xml:space="preserve"> </w:t>
      </w:r>
      <w:proofErr w:type="spellStart"/>
      <w:r w:rsidR="002A06FD">
        <w:rPr>
          <w:lang w:val="en-US"/>
        </w:rPr>
        <w:t>diz</w:t>
      </w:r>
      <w:proofErr w:type="spellEnd"/>
      <w:r w:rsidR="002A06FD">
        <w:rPr>
          <w:lang w:val="en-US"/>
        </w:rPr>
        <w:t xml:space="preserve"> </w:t>
      </w:r>
      <w:proofErr w:type="spellStart"/>
      <w:r w:rsidR="002A06FD">
        <w:rPr>
          <w:lang w:val="en-US"/>
        </w:rPr>
        <w:t>respeito</w:t>
      </w:r>
      <w:proofErr w:type="spellEnd"/>
      <w:r w:rsidR="002A06FD">
        <w:rPr>
          <w:lang w:val="en-US"/>
        </w:rPr>
        <w:t xml:space="preserve"> </w:t>
      </w:r>
      <w:proofErr w:type="spellStart"/>
      <w:r w:rsidR="002A06FD">
        <w:rPr>
          <w:lang w:val="en-US"/>
        </w:rPr>
        <w:t>ao</w:t>
      </w:r>
      <w:proofErr w:type="spellEnd"/>
      <w:r w:rsidR="002A06FD">
        <w:rPr>
          <w:lang w:val="en-US"/>
        </w:rPr>
        <w:t xml:space="preserve"> </w:t>
      </w:r>
      <w:proofErr w:type="spellStart"/>
      <w:r w:rsidR="002A06FD">
        <w:rPr>
          <w:lang w:val="en-US"/>
        </w:rPr>
        <w:t>estado</w:t>
      </w:r>
      <w:proofErr w:type="spellEnd"/>
      <w:r w:rsidR="002A06FD">
        <w:rPr>
          <w:lang w:val="en-US"/>
        </w:rPr>
        <w:t xml:space="preserve"> </w:t>
      </w:r>
      <w:proofErr w:type="spellStart"/>
      <w:r w:rsidR="002A06FD">
        <w:rPr>
          <w:lang w:val="en-US"/>
        </w:rPr>
        <w:t>inicial</w:t>
      </w:r>
      <w:proofErr w:type="spellEnd"/>
      <w:r w:rsidR="002A06FD">
        <w:rPr>
          <w:lang w:val="en-US"/>
        </w:rPr>
        <w:t xml:space="preserve"> do hostel, </w:t>
      </w:r>
      <w:proofErr w:type="spellStart"/>
      <w:r w:rsidR="002A06FD">
        <w:rPr>
          <w:lang w:val="en-US"/>
        </w:rPr>
        <w:t>indicando</w:t>
      </w:r>
      <w:proofErr w:type="spellEnd"/>
      <w:r w:rsidR="002A06FD">
        <w:rPr>
          <w:lang w:val="en-US"/>
        </w:rPr>
        <w:t xml:space="preserve"> </w:t>
      </w:r>
      <w:proofErr w:type="spellStart"/>
      <w:r w:rsidR="002A06FD">
        <w:rPr>
          <w:lang w:val="en-US"/>
        </w:rPr>
        <w:t>quais</w:t>
      </w:r>
      <w:proofErr w:type="spellEnd"/>
      <w:r w:rsidR="002A06FD">
        <w:rPr>
          <w:lang w:val="en-US"/>
        </w:rPr>
        <w:t xml:space="preserve"> quartos e </w:t>
      </w:r>
      <w:proofErr w:type="spellStart"/>
      <w:r w:rsidR="002A06FD">
        <w:rPr>
          <w:lang w:val="en-US"/>
        </w:rPr>
        <w:t>grupos</w:t>
      </w:r>
      <w:proofErr w:type="spellEnd"/>
      <w:r w:rsidR="002A06FD">
        <w:rPr>
          <w:lang w:val="en-US"/>
        </w:rPr>
        <w:t xml:space="preserve"> </w:t>
      </w:r>
      <w:proofErr w:type="spellStart"/>
      <w:r w:rsidR="002A06FD">
        <w:rPr>
          <w:lang w:val="en-US"/>
        </w:rPr>
        <w:t>encontram</w:t>
      </w:r>
      <w:proofErr w:type="spellEnd"/>
      <w:r w:rsidR="002A06FD">
        <w:rPr>
          <w:lang w:val="en-US"/>
        </w:rPr>
        <w:t>-se</w:t>
      </w:r>
      <w:r w:rsidR="00E53E3C">
        <w:rPr>
          <w:lang w:val="en-US"/>
        </w:rPr>
        <w:t xml:space="preserve"> </w:t>
      </w:r>
      <w:proofErr w:type="spellStart"/>
      <w:r w:rsidR="00E53E3C">
        <w:rPr>
          <w:lang w:val="en-US"/>
        </w:rPr>
        <w:t>alocados</w:t>
      </w:r>
      <w:proofErr w:type="spellEnd"/>
      <w:r w:rsidR="00E53E3C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iniciais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pertencentes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conjunto P.</w:t>
      </w:r>
    </w:p>
    <w:p w14:paraId="3FD12DA1" w14:textId="77777777" w:rsidR="00B9558D" w:rsidRDefault="00B9558D" w:rsidP="00B9558D">
      <w:pPr>
        <w:pStyle w:val="TextodoTrabalho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R</w:t>
      </w:r>
      <w:r w:rsidR="00E53E3C">
        <w:rPr>
          <w:lang w:val="en-US"/>
        </w:rPr>
        <w:t>efere</w:t>
      </w:r>
      <w:proofErr w:type="spellEnd"/>
      <w:r w:rsidR="00E53E3C">
        <w:rPr>
          <w:lang w:val="en-US"/>
        </w:rPr>
        <w:t>-se</w:t>
      </w:r>
      <w:r w:rsidR="00215148">
        <w:rPr>
          <w:lang w:val="en-US"/>
        </w:rPr>
        <w:t xml:space="preserve"> </w:t>
      </w:r>
      <w:r w:rsidR="00B26F98">
        <w:rPr>
          <w:lang w:val="en-US"/>
        </w:rPr>
        <w:t>à</w:t>
      </w:r>
      <w:r w:rsidR="00215148">
        <w:rPr>
          <w:lang w:val="en-US"/>
        </w:rPr>
        <w:t xml:space="preserve"> </w:t>
      </w:r>
      <w:proofErr w:type="spellStart"/>
      <w:r w:rsidR="00E53E3C">
        <w:rPr>
          <w:lang w:val="en-US"/>
        </w:rPr>
        <w:t>limitação</w:t>
      </w:r>
      <w:proofErr w:type="spellEnd"/>
      <w:r w:rsidR="00E53E3C">
        <w:rPr>
          <w:lang w:val="en-US"/>
        </w:rPr>
        <w:t xml:space="preserve"> </w:t>
      </w:r>
      <w:proofErr w:type="spellStart"/>
      <w:r w:rsidRPr="00215148">
        <w:rPr>
          <w:lang w:val="en-US"/>
        </w:rPr>
        <w:t>física</w:t>
      </w:r>
      <w:proofErr w:type="spellEnd"/>
      <w:r>
        <w:rPr>
          <w:lang w:val="en-US"/>
        </w:rPr>
        <w:t xml:space="preserve"> </w:t>
      </w:r>
      <w:r w:rsidR="00E53E3C">
        <w:rPr>
          <w:lang w:val="en-US"/>
        </w:rPr>
        <w:t xml:space="preserve">da </w:t>
      </w:r>
      <w:proofErr w:type="spellStart"/>
      <w:r w:rsidR="00E53E3C">
        <w:rPr>
          <w:lang w:val="en-US"/>
        </w:rPr>
        <w:t>capacidade</w:t>
      </w:r>
      <w:proofErr w:type="spellEnd"/>
      <w:r w:rsidR="00E53E3C">
        <w:rPr>
          <w:lang w:val="en-US"/>
        </w:rPr>
        <w:t xml:space="preserve"> dos quartos, </w:t>
      </w:r>
      <w:proofErr w:type="spellStart"/>
      <w:r w:rsidR="00E53E3C">
        <w:rPr>
          <w:lang w:val="en-US"/>
        </w:rPr>
        <w:t>impossibilitando</w:t>
      </w:r>
      <w:proofErr w:type="spellEnd"/>
      <w:r w:rsidR="00E53E3C">
        <w:rPr>
          <w:lang w:val="en-US"/>
        </w:rPr>
        <w:t xml:space="preserve"> </w:t>
      </w:r>
      <w:proofErr w:type="gramStart"/>
      <w:r w:rsidR="00E53E3C">
        <w:rPr>
          <w:lang w:val="en-US"/>
        </w:rPr>
        <w:t>a</w:t>
      </w:r>
      <w:proofErr w:type="gramEnd"/>
      <w:r w:rsidR="00E53E3C">
        <w:rPr>
          <w:lang w:val="en-US"/>
        </w:rPr>
        <w:t xml:space="preserve"> </w:t>
      </w:r>
      <w:proofErr w:type="spellStart"/>
      <w:r w:rsidR="00E53E3C">
        <w:rPr>
          <w:lang w:val="en-US"/>
        </w:rPr>
        <w:t>alocação</w:t>
      </w:r>
      <w:proofErr w:type="spellEnd"/>
      <w:r w:rsidR="00E53E3C">
        <w:rPr>
          <w:lang w:val="en-US"/>
        </w:rPr>
        <w:t xml:space="preserve"> de um </w:t>
      </w:r>
      <w:proofErr w:type="spellStart"/>
      <w:r w:rsidR="00E53E3C">
        <w:rPr>
          <w:lang w:val="en-US"/>
        </w:rPr>
        <w:t>número</w:t>
      </w:r>
      <w:proofErr w:type="spellEnd"/>
      <w:r w:rsidR="00E53E3C">
        <w:rPr>
          <w:lang w:val="en-US"/>
        </w:rPr>
        <w:t xml:space="preserve"> </w:t>
      </w:r>
      <w:proofErr w:type="spellStart"/>
      <w:r w:rsidR="00E53E3C">
        <w:rPr>
          <w:lang w:val="en-US"/>
        </w:rPr>
        <w:t>maior</w:t>
      </w:r>
      <w:proofErr w:type="spellEnd"/>
      <w:r w:rsidR="00E53E3C">
        <w:rPr>
          <w:lang w:val="en-US"/>
        </w:rPr>
        <w:t xml:space="preserve"> de </w:t>
      </w:r>
      <w:proofErr w:type="spellStart"/>
      <w:r w:rsidR="00E53E3C">
        <w:rPr>
          <w:lang w:val="en-US"/>
        </w:rPr>
        <w:t>pessoas</w:t>
      </w:r>
      <w:proofErr w:type="spellEnd"/>
      <w:r w:rsidR="00E53E3C">
        <w:rPr>
          <w:lang w:val="en-US"/>
        </w:rPr>
        <w:t xml:space="preserve"> do que </w:t>
      </w:r>
      <w:proofErr w:type="spellStart"/>
      <w:r w:rsidR="00E53E3C">
        <w:rPr>
          <w:lang w:val="en-US"/>
        </w:rPr>
        <w:t>possível</w:t>
      </w:r>
      <w:proofErr w:type="spellEnd"/>
      <w:r w:rsidR="00E53E3C">
        <w:rPr>
          <w:lang w:val="en-US"/>
        </w:rPr>
        <w:t xml:space="preserve"> </w:t>
      </w:r>
      <w:proofErr w:type="spellStart"/>
      <w:r w:rsidR="00E53E3C">
        <w:rPr>
          <w:lang w:val="en-US"/>
        </w:rPr>
        <w:t>em</w:t>
      </w:r>
      <w:proofErr w:type="spellEnd"/>
      <w:r w:rsidR="00E53E3C">
        <w:rPr>
          <w:lang w:val="en-US"/>
        </w:rPr>
        <w:t xml:space="preserve"> um quarto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independente</w:t>
      </w:r>
      <w:proofErr w:type="spellEnd"/>
      <w:r>
        <w:rPr>
          <w:lang w:val="en-US"/>
        </w:rPr>
        <w:t xml:space="preserve"> do dia</w:t>
      </w:r>
      <w:r w:rsidR="00E53E3C">
        <w:rPr>
          <w:lang w:val="en-US"/>
        </w:rPr>
        <w:t>.</w:t>
      </w:r>
    </w:p>
    <w:p w14:paraId="3FD12DA2" w14:textId="77777777" w:rsidR="007774E3" w:rsidRDefault="007774E3" w:rsidP="00B9558D">
      <w:pPr>
        <w:pStyle w:val="TextodoTrabalho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Considera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devem</w:t>
      </w:r>
      <w:proofErr w:type="spellEnd"/>
      <w:r>
        <w:rPr>
          <w:lang w:val="en-US"/>
        </w:rPr>
        <w:t xml:space="preserve"> ser </w:t>
      </w:r>
      <w:proofErr w:type="spellStart"/>
      <w:r>
        <w:rPr>
          <w:lang w:val="en-US"/>
        </w:rPr>
        <w:t>alocados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algum</w:t>
      </w:r>
      <w:proofErr w:type="spellEnd"/>
      <w:r>
        <w:rPr>
          <w:lang w:val="en-US"/>
        </w:rPr>
        <w:t xml:space="preserve"> quarto, </w:t>
      </w:r>
      <w:proofErr w:type="spellStart"/>
      <w:r>
        <w:rPr>
          <w:lang w:val="en-US"/>
        </w:rPr>
        <w:t>isto</w:t>
      </w:r>
      <w:proofErr w:type="spellEnd"/>
      <w:r>
        <w:rPr>
          <w:lang w:val="en-US"/>
        </w:rPr>
        <w:t xml:space="preserve"> é, que a </w:t>
      </w:r>
      <w:proofErr w:type="spellStart"/>
      <w:r>
        <w:rPr>
          <w:lang w:val="en-US"/>
        </w:rPr>
        <w:t>demanda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</w:t>
      </w:r>
      <w:proofErr w:type="spellEnd"/>
      <w:r>
        <w:rPr>
          <w:lang w:val="en-US"/>
        </w:rPr>
        <w:t xml:space="preserve"> ser </w:t>
      </w:r>
      <w:proofErr w:type="spellStart"/>
      <w:r>
        <w:rPr>
          <w:lang w:val="en-US"/>
        </w:rPr>
        <w:t>completamente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atendida</w:t>
      </w:r>
      <w:proofErr w:type="spellEnd"/>
      <w:r>
        <w:rPr>
          <w:lang w:val="en-US"/>
        </w:rPr>
        <w:t>.</w:t>
      </w:r>
    </w:p>
    <w:p w14:paraId="3FD12DA3" w14:textId="77777777" w:rsidR="005F3A92" w:rsidRDefault="007774E3" w:rsidP="000D30E0">
      <w:pPr>
        <w:pStyle w:val="TextodoTrabalho"/>
        <w:numPr>
          <w:ilvl w:val="0"/>
          <w:numId w:val="17"/>
        </w:numPr>
        <w:rPr>
          <w:lang w:val="en-US"/>
        </w:rPr>
      </w:pPr>
      <w:proofErr w:type="spellStart"/>
      <w:r w:rsidRPr="000D30E0">
        <w:rPr>
          <w:lang w:val="en-US"/>
        </w:rPr>
        <w:t>Responsável</w:t>
      </w:r>
      <w:proofErr w:type="spellEnd"/>
      <w:r w:rsidRPr="000D30E0">
        <w:rPr>
          <w:lang w:val="en-US"/>
        </w:rPr>
        <w:t xml:space="preserve"> por </w:t>
      </w:r>
      <w:proofErr w:type="spellStart"/>
      <w:r w:rsidRPr="000D30E0">
        <w:rPr>
          <w:lang w:val="en-US"/>
        </w:rPr>
        <w:t>implementar</w:t>
      </w:r>
      <w:proofErr w:type="spellEnd"/>
      <w:r w:rsidRPr="000D30E0">
        <w:rPr>
          <w:lang w:val="en-US"/>
        </w:rPr>
        <w:t xml:space="preserve"> a </w:t>
      </w:r>
      <w:proofErr w:type="spellStart"/>
      <w:r w:rsidRPr="000D30E0">
        <w:rPr>
          <w:lang w:val="en-US"/>
        </w:rPr>
        <w:t>mudança</w:t>
      </w:r>
      <w:proofErr w:type="spellEnd"/>
      <w:r w:rsidRPr="000D30E0">
        <w:rPr>
          <w:lang w:val="en-US"/>
        </w:rPr>
        <w:t xml:space="preserve"> de quarto </w:t>
      </w:r>
      <w:proofErr w:type="gramStart"/>
      <w:r w:rsidRPr="000D30E0">
        <w:rPr>
          <w:lang w:val="en-US"/>
        </w:rPr>
        <w:t>do</w:t>
      </w:r>
      <w:proofErr w:type="gramEnd"/>
      <w:r w:rsidRPr="000D30E0">
        <w:rPr>
          <w:lang w:val="en-US"/>
        </w:rPr>
        <w:t xml:space="preserve"> </w:t>
      </w:r>
      <w:proofErr w:type="spellStart"/>
      <w:r w:rsidRPr="000D30E0">
        <w:rPr>
          <w:lang w:val="en-US"/>
        </w:rPr>
        <w:t>grupo</w:t>
      </w:r>
      <w:proofErr w:type="spellEnd"/>
      <w:r w:rsidRPr="000D30E0">
        <w:rPr>
          <w:lang w:val="en-US"/>
        </w:rPr>
        <w:t xml:space="preserve"> </w:t>
      </w:r>
      <m:oMath>
        <m:r>
          <w:rPr>
            <w:rFonts w:ascii="Cambria Math" w:hAnsi="Cambria Math"/>
          </w:rPr>
          <m:t>i</m:t>
        </m:r>
      </m:oMath>
      <w:r>
        <w:t xml:space="preserve"> no dia </w:t>
      </w:r>
      <m:oMath>
        <m:r>
          <w:rPr>
            <w:rFonts w:ascii="Cambria Math" w:hAnsi="Cambria Math"/>
          </w:rPr>
          <m:t>k</m:t>
        </m:r>
      </m:oMath>
      <w:r>
        <w:t xml:space="preserve"> representado pela variável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</m:oMath>
      <w:r>
        <w:t xml:space="preserve">. Seguindo a lógica, se um grupo </w:t>
      </w:r>
      <m:oMath>
        <m:r>
          <w:rPr>
            <w:rFonts w:ascii="Cambria Math" w:hAnsi="Cambria Math"/>
          </w:rPr>
          <m:t>i</m:t>
        </m:r>
      </m:oMath>
      <w:r w:rsidRPr="000D30E0">
        <w:rPr>
          <w:lang w:val="en-US"/>
        </w:rPr>
        <w:t xml:space="preserve"> estava em um determinado quarto </w:t>
      </w:r>
      <m:oMath>
        <m:r>
          <w:rPr>
            <w:rFonts w:ascii="Cambria Math" w:hAnsi="Cambria Math"/>
            <w:lang w:val="en-US"/>
          </w:rPr>
          <m:t>j</m:t>
        </m:r>
      </m:oMath>
      <w:r w:rsidRPr="000D30E0">
        <w:rPr>
          <w:lang w:val="en-US"/>
        </w:rPr>
        <w:t xml:space="preserve"> e não se encontra mais nesse quarto no dia </w:t>
      </w:r>
      <m:oMath>
        <m:r>
          <w:rPr>
            <w:rFonts w:ascii="Cambria Math" w:hAnsi="Cambria Math"/>
            <w:lang w:val="en-US"/>
          </w:rPr>
          <m:t>k+1</m:t>
        </m:r>
      </m:oMath>
      <w:r w:rsidRPr="000D30E0">
        <w:rPr>
          <w:lang w:val="en-US"/>
        </w:rPr>
        <w:t>, considerando que esse gr</w:t>
      </w:r>
      <w:proofErr w:type="spellStart"/>
      <w:r w:rsidR="000D30E0" w:rsidRPr="000D30E0">
        <w:rPr>
          <w:lang w:val="en-US"/>
        </w:rPr>
        <w:t>upo</w:t>
      </w:r>
      <w:proofErr w:type="spellEnd"/>
      <w:r w:rsidR="000D30E0" w:rsidRPr="000D30E0">
        <w:rPr>
          <w:lang w:val="en-US"/>
        </w:rPr>
        <w:t xml:space="preserve"> </w:t>
      </w:r>
      <w:proofErr w:type="spellStart"/>
      <w:r w:rsidR="000D30E0" w:rsidRPr="000D30E0">
        <w:rPr>
          <w:lang w:val="en-US"/>
        </w:rPr>
        <w:t>tenha</w:t>
      </w:r>
      <w:proofErr w:type="spellEnd"/>
      <w:r w:rsidR="000D30E0" w:rsidRPr="000D30E0">
        <w:rPr>
          <w:lang w:val="en-US"/>
        </w:rPr>
        <w:t xml:space="preserve"> </w:t>
      </w:r>
      <w:proofErr w:type="spellStart"/>
      <w:r w:rsidR="000D30E0" w:rsidRPr="000D30E0">
        <w:rPr>
          <w:lang w:val="en-US"/>
        </w:rPr>
        <w:t>demanda</w:t>
      </w:r>
      <w:proofErr w:type="spellEnd"/>
      <w:r w:rsidR="000D30E0" w:rsidRPr="000D30E0">
        <w:rPr>
          <w:lang w:val="en-US"/>
        </w:rPr>
        <w:t xml:space="preserve"> para </w:t>
      </w:r>
      <w:proofErr w:type="spellStart"/>
      <w:r w:rsidR="000D30E0" w:rsidRPr="000D30E0">
        <w:rPr>
          <w:lang w:val="en-US"/>
        </w:rPr>
        <w:t>os</w:t>
      </w:r>
      <w:proofErr w:type="spellEnd"/>
      <w:r w:rsidR="000D30E0" w:rsidRPr="000D30E0">
        <w:rPr>
          <w:lang w:val="en-US"/>
        </w:rPr>
        <w:t xml:space="preserve"> </w:t>
      </w:r>
      <w:proofErr w:type="spellStart"/>
      <w:r w:rsidR="000D30E0" w:rsidRPr="000D30E0">
        <w:rPr>
          <w:lang w:val="en-US"/>
        </w:rPr>
        <w:t>dois</w:t>
      </w:r>
      <w:proofErr w:type="spellEnd"/>
      <w:r w:rsidR="000D30E0" w:rsidRPr="000D30E0">
        <w:rPr>
          <w:lang w:val="en-US"/>
        </w:rPr>
        <w:t xml:space="preserve"> </w:t>
      </w:r>
      <w:proofErr w:type="spellStart"/>
      <w:r w:rsidR="000D30E0" w:rsidRPr="000D30E0">
        <w:rPr>
          <w:lang w:val="en-US"/>
        </w:rPr>
        <w:t>dias</w:t>
      </w:r>
      <w:proofErr w:type="spellEnd"/>
      <w:r w:rsidR="000D30E0" w:rsidRPr="000D30E0">
        <w:rPr>
          <w:lang w:val="en-US"/>
        </w:rPr>
        <w:t xml:space="preserve">, </w:t>
      </w:r>
      <w:proofErr w:type="spellStart"/>
      <w:r w:rsidR="000D30E0" w:rsidRPr="000D30E0">
        <w:rPr>
          <w:lang w:val="en-US"/>
        </w:rPr>
        <w:t>isso</w:t>
      </w:r>
      <w:proofErr w:type="spellEnd"/>
      <w:r w:rsidR="000D30E0" w:rsidRPr="000D30E0">
        <w:rPr>
          <w:lang w:val="en-US"/>
        </w:rPr>
        <w:t xml:space="preserve"> </w:t>
      </w:r>
      <w:proofErr w:type="spellStart"/>
      <w:r w:rsidR="000D30E0" w:rsidRPr="000D30E0">
        <w:rPr>
          <w:lang w:val="en-US"/>
        </w:rPr>
        <w:t>implica</w:t>
      </w:r>
      <w:proofErr w:type="spellEnd"/>
      <w:r w:rsidR="000D30E0" w:rsidRPr="000D30E0">
        <w:rPr>
          <w:lang w:val="en-US"/>
        </w:rPr>
        <w:t xml:space="preserve"> que </w:t>
      </w:r>
      <w:proofErr w:type="spellStart"/>
      <w:r w:rsidR="000D30E0" w:rsidRPr="000D30E0">
        <w:rPr>
          <w:lang w:val="en-US"/>
        </w:rPr>
        <w:t>houve</w:t>
      </w:r>
      <w:proofErr w:type="spellEnd"/>
      <w:r w:rsidR="000D30E0" w:rsidRPr="000D30E0">
        <w:rPr>
          <w:lang w:val="en-US"/>
        </w:rPr>
        <w:t xml:space="preserve"> </w:t>
      </w:r>
      <w:proofErr w:type="spellStart"/>
      <w:r w:rsidR="000D30E0" w:rsidRPr="000D30E0">
        <w:rPr>
          <w:lang w:val="en-US"/>
        </w:rPr>
        <w:t>uma</w:t>
      </w:r>
      <w:proofErr w:type="spellEnd"/>
      <w:r w:rsidR="000D30E0" w:rsidRPr="000D30E0">
        <w:rPr>
          <w:lang w:val="en-US"/>
        </w:rPr>
        <w:t xml:space="preserve"> </w:t>
      </w:r>
      <w:proofErr w:type="spellStart"/>
      <w:r w:rsidR="000D30E0" w:rsidRPr="000D30E0">
        <w:rPr>
          <w:lang w:val="en-US"/>
        </w:rPr>
        <w:t>mudança</w:t>
      </w:r>
      <w:proofErr w:type="spellEnd"/>
      <w:r w:rsidR="000D30E0" w:rsidRPr="000D30E0">
        <w:rPr>
          <w:lang w:val="en-US"/>
        </w:rPr>
        <w:t xml:space="preserve"> de quarto no </w:t>
      </w:r>
      <w:proofErr w:type="spellStart"/>
      <w:r w:rsidR="000D30E0" w:rsidRPr="000D30E0">
        <w:rPr>
          <w:lang w:val="en-US"/>
        </w:rPr>
        <w:t>dia</w:t>
      </w:r>
      <w:proofErr w:type="spellEnd"/>
      <w:r w:rsidR="000D30E0" w:rsidRPr="000D30E0">
        <w:rPr>
          <w:lang w:val="en-US"/>
        </w:rPr>
        <w:t xml:space="preserve"> </w:t>
      </w:r>
      <m:oMath>
        <m:r>
          <w:rPr>
            <w:rFonts w:ascii="Cambria Math" w:hAnsi="Cambria Math"/>
          </w:rPr>
          <m:t>k+1</m:t>
        </m:r>
      </m:oMath>
      <w:r w:rsidR="000D30E0">
        <w:t>.</w:t>
      </w:r>
      <w:r w:rsidRPr="000D30E0">
        <w:rPr>
          <w:lang w:val="en-US"/>
        </w:rPr>
        <w:t xml:space="preserve"> </w:t>
      </w:r>
    </w:p>
    <w:p w14:paraId="3FD12DA4" w14:textId="77777777" w:rsidR="000D30E0" w:rsidRPr="000D30E0" w:rsidRDefault="000D30E0" w:rsidP="000D30E0">
      <w:pPr>
        <w:pStyle w:val="TextodoTrabalho"/>
        <w:ind w:left="1571" w:firstLine="0"/>
        <w:rPr>
          <w:lang w:val="en-US"/>
        </w:rPr>
      </w:pPr>
    </w:p>
    <w:p w14:paraId="3FD12DA5" w14:textId="77777777" w:rsidR="005F3A92" w:rsidRDefault="007D2C1D" w:rsidP="00E53E3C">
      <w:pPr>
        <w:pStyle w:val="Ttulo2"/>
      </w:pPr>
      <w:bookmarkStart w:id="16" w:name="_Toc528740092"/>
      <w:r>
        <w:lastRenderedPageBreak/>
        <w:t>S</w:t>
      </w:r>
      <w:r w:rsidR="00113D0E">
        <w:t>egundo modelo</w:t>
      </w:r>
      <w:bookmarkEnd w:id="16"/>
    </w:p>
    <w:p w14:paraId="3FD12DA6" w14:textId="77777777" w:rsidR="00113D0E" w:rsidRDefault="00113D0E" w:rsidP="00113D0E">
      <w:pPr>
        <w:pStyle w:val="TextodoTrabalho"/>
        <w:keepNext/>
        <w:ind w:firstLine="397"/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segundo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desenvolvido</w:t>
      </w:r>
      <w:proofErr w:type="spellEnd"/>
      <w:r>
        <w:rPr>
          <w:lang w:val="en-US"/>
        </w:rPr>
        <w:t xml:space="preserve"> </w:t>
      </w:r>
      <w:proofErr w:type="spellStart"/>
      <w:r w:rsidR="0074433A">
        <w:rPr>
          <w:lang w:val="en-US"/>
        </w:rPr>
        <w:t>surgiu</w:t>
      </w:r>
      <w:proofErr w:type="spellEnd"/>
      <w:r w:rsidR="0074433A">
        <w:rPr>
          <w:lang w:val="en-US"/>
        </w:rPr>
        <w:t xml:space="preserve"> </w:t>
      </w:r>
      <w:r w:rsidR="00274D62">
        <w:rPr>
          <w:lang w:val="en-US"/>
        </w:rPr>
        <w:t>d</w:t>
      </w:r>
      <w:r w:rsidR="0074433A">
        <w:rPr>
          <w:lang w:val="en-US"/>
        </w:rPr>
        <w:t>a</w:t>
      </w:r>
      <w:r w:rsidR="00274D62">
        <w:rPr>
          <w:lang w:val="en-US"/>
        </w:rPr>
        <w:t xml:space="preserve"> </w:t>
      </w:r>
      <w:proofErr w:type="spellStart"/>
      <w:r w:rsidR="0074433A">
        <w:rPr>
          <w:lang w:val="en-US"/>
        </w:rPr>
        <w:t>i</w:t>
      </w:r>
      <w:r w:rsidR="00274D62">
        <w:rPr>
          <w:lang w:val="en-US"/>
        </w:rPr>
        <w:t>ncrementação</w:t>
      </w:r>
      <w:proofErr w:type="spellEnd"/>
      <w:r w:rsidR="00274D62">
        <w:rPr>
          <w:lang w:val="en-US"/>
        </w:rPr>
        <w:t xml:space="preserve"> e </w:t>
      </w:r>
      <w:proofErr w:type="spellStart"/>
      <w:r w:rsidR="00274D62">
        <w:rPr>
          <w:lang w:val="en-US"/>
        </w:rPr>
        <w:t>melhoria</w:t>
      </w:r>
      <w:proofErr w:type="spellEnd"/>
      <w:r w:rsidR="00274D62">
        <w:rPr>
          <w:lang w:val="en-US"/>
        </w:rPr>
        <w:t xml:space="preserve"> do </w:t>
      </w:r>
      <w:proofErr w:type="spellStart"/>
      <w:r w:rsidR="00EC2A45">
        <w:rPr>
          <w:lang w:val="en-US"/>
        </w:rPr>
        <w:t>modelo</w:t>
      </w:r>
      <w:proofErr w:type="spellEnd"/>
      <w:r w:rsidR="00EC2A45">
        <w:rPr>
          <w:lang w:val="en-US"/>
        </w:rPr>
        <w:t xml:space="preserve"> anterior. </w:t>
      </w:r>
      <w:proofErr w:type="spellStart"/>
      <w:r w:rsidR="00EC2A45">
        <w:rPr>
          <w:lang w:val="en-US"/>
        </w:rPr>
        <w:t>Consequentemente</w:t>
      </w:r>
      <w:proofErr w:type="spellEnd"/>
      <w:r w:rsidR="00EC2A45">
        <w:rPr>
          <w:lang w:val="en-US"/>
        </w:rPr>
        <w:t xml:space="preserve"> </w:t>
      </w:r>
      <w:proofErr w:type="spellStart"/>
      <w:r w:rsidR="00EC2A45">
        <w:rPr>
          <w:lang w:val="en-US"/>
        </w:rPr>
        <w:t>houve</w:t>
      </w:r>
      <w:proofErr w:type="spellEnd"/>
      <w:r w:rsidR="00EC2A45">
        <w:rPr>
          <w:lang w:val="en-US"/>
        </w:rPr>
        <w:t xml:space="preserve"> um </w:t>
      </w:r>
      <w:proofErr w:type="spellStart"/>
      <w:r w:rsidR="00EC2A45">
        <w:rPr>
          <w:lang w:val="en-US"/>
        </w:rPr>
        <w:t>aumento</w:t>
      </w:r>
      <w:proofErr w:type="spellEnd"/>
      <w:r w:rsidR="00EC2A45">
        <w:rPr>
          <w:lang w:val="en-US"/>
        </w:rPr>
        <w:t xml:space="preserve"> </w:t>
      </w:r>
      <w:proofErr w:type="spellStart"/>
      <w:r w:rsidR="00EC2A45">
        <w:rPr>
          <w:lang w:val="en-US"/>
        </w:rPr>
        <w:t>na</w:t>
      </w:r>
      <w:proofErr w:type="spellEnd"/>
      <w:r w:rsidR="00EC2A45">
        <w:rPr>
          <w:lang w:val="en-US"/>
        </w:rPr>
        <w:t xml:space="preserve"> </w:t>
      </w:r>
      <w:proofErr w:type="spellStart"/>
      <w:r w:rsidR="00EC2A45">
        <w:rPr>
          <w:lang w:val="en-US"/>
        </w:rPr>
        <w:t>complexidade</w:t>
      </w:r>
      <w:proofErr w:type="spellEnd"/>
      <w:r w:rsidR="00EC2A45">
        <w:rPr>
          <w:lang w:val="en-US"/>
        </w:rPr>
        <w:t xml:space="preserve"> do </w:t>
      </w:r>
      <w:proofErr w:type="spellStart"/>
      <w:r w:rsidR="00EC2A45">
        <w:rPr>
          <w:lang w:val="en-US"/>
        </w:rPr>
        <w:t>modelo</w:t>
      </w:r>
      <w:proofErr w:type="spellEnd"/>
      <w:r w:rsidR="006F481D">
        <w:rPr>
          <w:lang w:val="en-US"/>
        </w:rPr>
        <w:t xml:space="preserve">. </w:t>
      </w:r>
      <w:r w:rsidR="005B1611">
        <w:rPr>
          <w:lang w:val="en-US"/>
        </w:rPr>
        <w:t xml:space="preserve">O </w:t>
      </w:r>
      <w:proofErr w:type="spellStart"/>
      <w:r w:rsidR="005B1611">
        <w:rPr>
          <w:lang w:val="en-US"/>
        </w:rPr>
        <w:t>incremento</w:t>
      </w:r>
      <w:proofErr w:type="spellEnd"/>
      <w:r w:rsidR="005B1611">
        <w:rPr>
          <w:lang w:val="en-US"/>
        </w:rPr>
        <w:t xml:space="preserve"> </w:t>
      </w:r>
      <w:proofErr w:type="spellStart"/>
      <w:r w:rsidR="005B1611">
        <w:rPr>
          <w:lang w:val="en-US"/>
        </w:rPr>
        <w:t>ocorreu</w:t>
      </w:r>
      <w:proofErr w:type="spellEnd"/>
      <w:r w:rsidR="005B1611">
        <w:rPr>
          <w:lang w:val="en-US"/>
        </w:rPr>
        <w:t xml:space="preserve"> </w:t>
      </w:r>
      <w:proofErr w:type="spellStart"/>
      <w:r w:rsidR="005B1611">
        <w:rPr>
          <w:lang w:val="en-US"/>
        </w:rPr>
        <w:t>na</w:t>
      </w:r>
      <w:proofErr w:type="spellEnd"/>
      <w:r w:rsidR="005B1611">
        <w:rPr>
          <w:lang w:val="en-US"/>
        </w:rPr>
        <w:t xml:space="preserve"> </w:t>
      </w:r>
      <w:proofErr w:type="spellStart"/>
      <w:r w:rsidR="005B1611">
        <w:rPr>
          <w:lang w:val="en-US"/>
        </w:rPr>
        <w:t>busca</w:t>
      </w:r>
      <w:proofErr w:type="spellEnd"/>
      <w:r w:rsidR="005B1611">
        <w:rPr>
          <w:lang w:val="en-US"/>
        </w:rPr>
        <w:t xml:space="preserve"> por</w:t>
      </w:r>
      <w:r w:rsidR="006F481D">
        <w:rPr>
          <w:lang w:val="en-US"/>
        </w:rPr>
        <w:t xml:space="preserve"> </w:t>
      </w:r>
      <w:proofErr w:type="spellStart"/>
      <w:r w:rsidR="006F481D">
        <w:rPr>
          <w:lang w:val="en-US"/>
        </w:rPr>
        <w:t>modelar</w:t>
      </w:r>
      <w:proofErr w:type="spellEnd"/>
      <w:r w:rsidR="006F481D">
        <w:rPr>
          <w:lang w:val="en-US"/>
        </w:rPr>
        <w:t xml:space="preserve"> a </w:t>
      </w:r>
      <w:proofErr w:type="spellStart"/>
      <w:r w:rsidR="006F481D">
        <w:rPr>
          <w:lang w:val="en-US"/>
        </w:rPr>
        <w:t>separação</w:t>
      </w:r>
      <w:proofErr w:type="spellEnd"/>
      <w:r w:rsidR="006F481D">
        <w:rPr>
          <w:lang w:val="en-US"/>
        </w:rPr>
        <w:t xml:space="preserve"> de </w:t>
      </w:r>
      <w:proofErr w:type="spellStart"/>
      <w:r w:rsidR="006F481D">
        <w:rPr>
          <w:lang w:val="en-US"/>
        </w:rPr>
        <w:t>grupos</w:t>
      </w:r>
      <w:proofErr w:type="spellEnd"/>
      <w:r w:rsidR="006F481D">
        <w:rPr>
          <w:lang w:val="en-US"/>
        </w:rPr>
        <w:t xml:space="preserve"> para que </w:t>
      </w:r>
      <w:proofErr w:type="spellStart"/>
      <w:r w:rsidR="006F481D">
        <w:rPr>
          <w:lang w:val="en-US"/>
        </w:rPr>
        <w:t>seja</w:t>
      </w:r>
      <w:proofErr w:type="spellEnd"/>
      <w:r w:rsidR="006F481D">
        <w:rPr>
          <w:lang w:val="en-US"/>
        </w:rPr>
        <w:t xml:space="preserve"> </w:t>
      </w:r>
      <w:proofErr w:type="spellStart"/>
      <w:r w:rsidR="006F481D">
        <w:rPr>
          <w:lang w:val="en-US"/>
        </w:rPr>
        <w:t>possível</w:t>
      </w:r>
      <w:proofErr w:type="spellEnd"/>
      <w:r w:rsidR="006F481D">
        <w:rPr>
          <w:lang w:val="en-US"/>
        </w:rPr>
        <w:t xml:space="preserve"> </w:t>
      </w:r>
      <w:proofErr w:type="spellStart"/>
      <w:r w:rsidR="006F481D">
        <w:rPr>
          <w:lang w:val="en-US"/>
        </w:rPr>
        <w:t>alocar</w:t>
      </w:r>
      <w:proofErr w:type="spellEnd"/>
      <w:r w:rsidR="006F481D">
        <w:rPr>
          <w:lang w:val="en-US"/>
        </w:rPr>
        <w:t xml:space="preserve"> </w:t>
      </w:r>
      <w:proofErr w:type="spellStart"/>
      <w:r w:rsidR="00DA7528">
        <w:rPr>
          <w:lang w:val="en-US"/>
        </w:rPr>
        <w:t>pessoas</w:t>
      </w:r>
      <w:proofErr w:type="spellEnd"/>
      <w:r w:rsidR="00DA7528">
        <w:rPr>
          <w:lang w:val="en-US"/>
        </w:rPr>
        <w:t xml:space="preserve"> de um </w:t>
      </w:r>
      <w:proofErr w:type="spellStart"/>
      <w:r w:rsidR="00DA7528">
        <w:rPr>
          <w:lang w:val="en-US"/>
        </w:rPr>
        <w:t>mesmo</w:t>
      </w:r>
      <w:proofErr w:type="spellEnd"/>
      <w:r w:rsidR="00DA7528">
        <w:rPr>
          <w:lang w:val="en-US"/>
        </w:rPr>
        <w:t xml:space="preserve"> </w:t>
      </w:r>
      <w:proofErr w:type="spellStart"/>
      <w:r w:rsidR="00DA7528">
        <w:rPr>
          <w:lang w:val="en-US"/>
        </w:rPr>
        <w:t>grupo</w:t>
      </w:r>
      <w:proofErr w:type="spellEnd"/>
      <w:r w:rsidR="00DA7528">
        <w:rPr>
          <w:lang w:val="en-US"/>
        </w:rPr>
        <w:t xml:space="preserve"> </w:t>
      </w:r>
      <w:proofErr w:type="spellStart"/>
      <w:r w:rsidR="00DA7528">
        <w:rPr>
          <w:lang w:val="en-US"/>
        </w:rPr>
        <w:t>em</w:t>
      </w:r>
      <w:proofErr w:type="spellEnd"/>
      <w:r w:rsidR="00DA7528">
        <w:rPr>
          <w:lang w:val="en-US"/>
        </w:rPr>
        <w:t xml:space="preserve"> </w:t>
      </w:r>
      <w:proofErr w:type="spellStart"/>
      <w:r w:rsidR="00DA7528">
        <w:rPr>
          <w:lang w:val="en-US"/>
        </w:rPr>
        <w:t>diferentes</w:t>
      </w:r>
      <w:proofErr w:type="spellEnd"/>
      <w:r w:rsidR="00DA7528">
        <w:rPr>
          <w:lang w:val="en-US"/>
        </w:rPr>
        <w:t xml:space="preserve"> quartos.</w:t>
      </w:r>
      <w:r w:rsidR="005B1611">
        <w:rPr>
          <w:lang w:val="en-US"/>
        </w:rPr>
        <w:t xml:space="preserve"> </w:t>
      </w:r>
      <w:proofErr w:type="spellStart"/>
      <w:r w:rsidR="00DA7528">
        <w:rPr>
          <w:lang w:val="en-US"/>
        </w:rPr>
        <w:t>Portanto</w:t>
      </w:r>
      <w:proofErr w:type="spellEnd"/>
      <w:r w:rsidR="00DA7528">
        <w:rPr>
          <w:lang w:val="en-US"/>
        </w:rPr>
        <w:t>,</w:t>
      </w:r>
      <w:r w:rsidR="001A1A87">
        <w:rPr>
          <w:lang w:val="en-US"/>
        </w:rPr>
        <w:t xml:space="preserve"> </w:t>
      </w:r>
      <w:r w:rsidR="00DA7528">
        <w:rPr>
          <w:lang w:val="en-US"/>
        </w:rPr>
        <w:t xml:space="preserve">o </w:t>
      </w:r>
      <w:r w:rsidR="001A1A87">
        <w:rPr>
          <w:lang w:val="en-US"/>
        </w:rPr>
        <w:t xml:space="preserve">a </w:t>
      </w:r>
      <w:proofErr w:type="spellStart"/>
      <w:r w:rsidR="001A1A87">
        <w:rPr>
          <w:lang w:val="en-US"/>
        </w:rPr>
        <w:t>função</w:t>
      </w:r>
      <w:proofErr w:type="spellEnd"/>
      <w:r w:rsidR="001A1A87">
        <w:rPr>
          <w:lang w:val="en-US"/>
        </w:rPr>
        <w:t xml:space="preserve"> </w:t>
      </w:r>
      <w:proofErr w:type="spellStart"/>
      <w:r w:rsidR="001A1A87">
        <w:rPr>
          <w:lang w:val="en-US"/>
        </w:rPr>
        <w:t>objetivo</w:t>
      </w:r>
      <w:proofErr w:type="spellEnd"/>
      <w:r w:rsidR="001A1A87">
        <w:rPr>
          <w:lang w:val="en-US"/>
        </w:rPr>
        <w:t xml:space="preserve"> </w:t>
      </w:r>
      <w:proofErr w:type="spellStart"/>
      <w:r w:rsidR="001A1A87">
        <w:rPr>
          <w:lang w:val="en-US"/>
        </w:rPr>
        <w:t>passa</w:t>
      </w:r>
      <w:proofErr w:type="spellEnd"/>
      <w:r w:rsidR="001A1A87">
        <w:rPr>
          <w:lang w:val="en-US"/>
        </w:rPr>
        <w:t xml:space="preserve"> ser </w:t>
      </w:r>
      <w:proofErr w:type="spellStart"/>
      <w:r w:rsidR="001A1A87">
        <w:rPr>
          <w:lang w:val="en-US"/>
        </w:rPr>
        <w:t>multiobjetiva</w:t>
      </w:r>
      <w:proofErr w:type="spellEnd"/>
      <w:r w:rsidR="001A1A87">
        <w:rPr>
          <w:lang w:val="en-US"/>
        </w:rPr>
        <w:t xml:space="preserve"> </w:t>
      </w:r>
      <w:proofErr w:type="spellStart"/>
      <w:r w:rsidR="008B7927">
        <w:rPr>
          <w:lang w:val="en-US"/>
        </w:rPr>
        <w:t>buscando</w:t>
      </w:r>
      <w:proofErr w:type="spellEnd"/>
      <w:r w:rsidR="008B7927">
        <w:rPr>
          <w:lang w:val="en-US"/>
        </w:rPr>
        <w:t xml:space="preserve"> </w:t>
      </w:r>
      <w:r w:rsidR="00DA7528">
        <w:rPr>
          <w:lang w:val="en-US"/>
        </w:rPr>
        <w:t xml:space="preserve">a </w:t>
      </w:r>
      <w:proofErr w:type="spellStart"/>
      <w:r w:rsidR="00DA7528">
        <w:rPr>
          <w:lang w:val="en-US"/>
        </w:rPr>
        <w:t>minimização</w:t>
      </w:r>
      <w:proofErr w:type="spellEnd"/>
      <w:r w:rsidR="00DA7528">
        <w:rPr>
          <w:lang w:val="en-US"/>
        </w:rPr>
        <w:t xml:space="preserve"> de </w:t>
      </w:r>
      <w:proofErr w:type="spellStart"/>
      <w:r w:rsidR="00DA7528">
        <w:rPr>
          <w:lang w:val="en-US"/>
        </w:rPr>
        <w:t>quebras</w:t>
      </w:r>
      <w:proofErr w:type="spellEnd"/>
      <w:r w:rsidR="00DA7528">
        <w:rPr>
          <w:lang w:val="en-US"/>
        </w:rPr>
        <w:t xml:space="preserve"> </w:t>
      </w:r>
      <w:r w:rsidR="008B7927">
        <w:rPr>
          <w:lang w:val="en-US"/>
        </w:rPr>
        <w:t xml:space="preserve">de </w:t>
      </w:r>
      <w:proofErr w:type="spellStart"/>
      <w:r w:rsidR="008B7927">
        <w:rPr>
          <w:lang w:val="en-US"/>
        </w:rPr>
        <w:t>grupos</w:t>
      </w:r>
      <w:proofErr w:type="spellEnd"/>
      <w:r w:rsidR="008B7927">
        <w:rPr>
          <w:lang w:val="en-US"/>
        </w:rPr>
        <w:t xml:space="preserve">, </w:t>
      </w:r>
      <w:proofErr w:type="spellStart"/>
      <w:r w:rsidR="00DA7528">
        <w:rPr>
          <w:lang w:val="en-US"/>
        </w:rPr>
        <w:t>separação</w:t>
      </w:r>
      <w:proofErr w:type="spellEnd"/>
      <w:r w:rsidR="00DA7528">
        <w:rPr>
          <w:lang w:val="en-US"/>
        </w:rPr>
        <w:t xml:space="preserve"> de </w:t>
      </w:r>
      <w:proofErr w:type="spellStart"/>
      <w:r w:rsidR="00DA7528">
        <w:rPr>
          <w:lang w:val="en-US"/>
        </w:rPr>
        <w:t>grupos</w:t>
      </w:r>
      <w:proofErr w:type="spellEnd"/>
      <w:r w:rsidR="008B7927">
        <w:rPr>
          <w:lang w:val="en-US"/>
        </w:rPr>
        <w:t xml:space="preserve"> e </w:t>
      </w:r>
      <w:proofErr w:type="spellStart"/>
      <w:r w:rsidR="008B7927">
        <w:rPr>
          <w:lang w:val="en-US"/>
        </w:rPr>
        <w:t>trocas</w:t>
      </w:r>
      <w:proofErr w:type="spellEnd"/>
      <w:r w:rsidR="008B7927">
        <w:rPr>
          <w:lang w:val="en-US"/>
        </w:rPr>
        <w:t xml:space="preserve"> de quartos</w:t>
      </w:r>
      <w:r w:rsidR="00DA7528">
        <w:rPr>
          <w:lang w:val="en-US"/>
        </w:rPr>
        <w:t xml:space="preserve">. </w:t>
      </w:r>
      <w:proofErr w:type="spellStart"/>
      <w:r w:rsidR="00DA7528">
        <w:rPr>
          <w:lang w:val="en-US"/>
        </w:rPr>
        <w:t>Novamente</w:t>
      </w:r>
      <w:proofErr w:type="spellEnd"/>
      <w:r w:rsidR="00DA7528">
        <w:rPr>
          <w:lang w:val="en-US"/>
        </w:rPr>
        <w:t xml:space="preserve"> o peso para </w:t>
      </w:r>
      <w:proofErr w:type="spellStart"/>
      <w:r w:rsidR="00DA7528">
        <w:rPr>
          <w:lang w:val="en-US"/>
        </w:rPr>
        <w:t>troca</w:t>
      </w:r>
      <w:proofErr w:type="spellEnd"/>
      <w:r w:rsidR="00DA7528">
        <w:rPr>
          <w:lang w:val="en-US"/>
        </w:rPr>
        <w:t xml:space="preserve"> e </w:t>
      </w:r>
      <w:proofErr w:type="spellStart"/>
      <w:r w:rsidR="00DA7528">
        <w:rPr>
          <w:lang w:val="en-US"/>
        </w:rPr>
        <w:t>separação</w:t>
      </w:r>
      <w:proofErr w:type="spellEnd"/>
      <w:r w:rsidR="00DA7528">
        <w:rPr>
          <w:lang w:val="en-US"/>
        </w:rPr>
        <w:t xml:space="preserve"> de um </w:t>
      </w:r>
      <w:proofErr w:type="spellStart"/>
      <w:r w:rsidR="00DA7528">
        <w:rPr>
          <w:lang w:val="en-US"/>
        </w:rPr>
        <w:t>grupo</w:t>
      </w:r>
      <w:proofErr w:type="spellEnd"/>
      <w:r w:rsidR="00DA7528">
        <w:rPr>
          <w:lang w:val="en-US"/>
        </w:rPr>
        <w:t xml:space="preserve"> </w:t>
      </w:r>
      <w:proofErr w:type="spellStart"/>
      <w:r w:rsidR="00DA7528">
        <w:rPr>
          <w:lang w:val="en-US"/>
        </w:rPr>
        <w:t>foi</w:t>
      </w:r>
      <w:proofErr w:type="spellEnd"/>
      <w:r w:rsidR="00DA7528">
        <w:rPr>
          <w:lang w:val="en-US"/>
        </w:rPr>
        <w:t xml:space="preserve"> </w:t>
      </w:r>
      <w:proofErr w:type="spellStart"/>
      <w:r w:rsidR="00DA7528">
        <w:rPr>
          <w:lang w:val="en-US"/>
        </w:rPr>
        <w:t>associado</w:t>
      </w:r>
      <w:proofErr w:type="spellEnd"/>
      <w:r w:rsidR="00DA7528">
        <w:rPr>
          <w:lang w:val="en-US"/>
        </w:rPr>
        <w:t xml:space="preserve"> </w:t>
      </w:r>
      <w:proofErr w:type="spellStart"/>
      <w:r w:rsidR="00DA7528">
        <w:rPr>
          <w:lang w:val="en-US"/>
        </w:rPr>
        <w:t>ao</w:t>
      </w:r>
      <w:proofErr w:type="spellEnd"/>
      <w:r w:rsidR="00DA7528">
        <w:rPr>
          <w:lang w:val="en-US"/>
        </w:rPr>
        <w:t xml:space="preserve"> </w:t>
      </w:r>
      <w:proofErr w:type="spellStart"/>
      <w:r w:rsidR="00DA7528">
        <w:rPr>
          <w:lang w:val="en-US"/>
        </w:rPr>
        <w:t>tamanho</w:t>
      </w:r>
      <w:proofErr w:type="spellEnd"/>
      <w:r w:rsidR="00DA7528">
        <w:rPr>
          <w:lang w:val="en-US"/>
        </w:rPr>
        <w:t xml:space="preserve"> do </w:t>
      </w:r>
      <w:proofErr w:type="spellStart"/>
      <w:r w:rsidR="00DA7528">
        <w:rPr>
          <w:lang w:val="en-US"/>
        </w:rPr>
        <w:t>grupo</w:t>
      </w:r>
      <w:proofErr w:type="spellEnd"/>
      <w:r w:rsidR="00776FD7">
        <w:rPr>
          <w:lang w:val="en-US"/>
        </w:rPr>
        <w:t xml:space="preserve">, </w:t>
      </w:r>
      <w:proofErr w:type="spellStart"/>
      <w:r w:rsidR="00776FD7">
        <w:rPr>
          <w:lang w:val="en-US"/>
        </w:rPr>
        <w:t>pelo</w:t>
      </w:r>
      <w:proofErr w:type="spellEnd"/>
      <w:r w:rsidR="00776FD7">
        <w:rPr>
          <w:lang w:val="en-US"/>
        </w:rPr>
        <w:t xml:space="preserve"> </w:t>
      </w:r>
      <w:proofErr w:type="spellStart"/>
      <w:r w:rsidR="00776FD7">
        <w:rPr>
          <w:lang w:val="en-US"/>
        </w:rPr>
        <w:t>fato</w:t>
      </w:r>
      <w:proofErr w:type="spellEnd"/>
      <w:r w:rsidR="00776FD7">
        <w:rPr>
          <w:lang w:val="en-US"/>
        </w:rPr>
        <w:t xml:space="preserve"> a </w:t>
      </w:r>
      <w:proofErr w:type="spellStart"/>
      <w:r w:rsidR="00776FD7">
        <w:rPr>
          <w:lang w:val="en-US"/>
        </w:rPr>
        <w:t>desalocão</w:t>
      </w:r>
      <w:proofErr w:type="spellEnd"/>
      <w:r w:rsidR="00776FD7">
        <w:rPr>
          <w:lang w:val="en-US"/>
        </w:rPr>
        <w:t xml:space="preserve"> de um </w:t>
      </w:r>
      <w:proofErr w:type="spellStart"/>
      <w:r w:rsidR="00776FD7">
        <w:rPr>
          <w:lang w:val="en-US"/>
        </w:rPr>
        <w:t>grupo</w:t>
      </w:r>
      <w:proofErr w:type="spellEnd"/>
      <w:r w:rsidR="00776FD7">
        <w:rPr>
          <w:lang w:val="en-US"/>
        </w:rPr>
        <w:t xml:space="preserve"> </w:t>
      </w:r>
      <w:proofErr w:type="spellStart"/>
      <w:r w:rsidR="00776FD7">
        <w:rPr>
          <w:lang w:val="en-US"/>
        </w:rPr>
        <w:t>maior</w:t>
      </w:r>
      <w:proofErr w:type="spellEnd"/>
      <w:r w:rsidR="00776FD7">
        <w:rPr>
          <w:lang w:val="en-US"/>
        </w:rPr>
        <w:t xml:space="preserve"> </w:t>
      </w:r>
      <w:proofErr w:type="spellStart"/>
      <w:r w:rsidR="00776FD7">
        <w:rPr>
          <w:lang w:val="en-US"/>
        </w:rPr>
        <w:t>gerar</w:t>
      </w:r>
      <w:proofErr w:type="spellEnd"/>
      <w:r w:rsidR="00776FD7">
        <w:rPr>
          <w:lang w:val="en-US"/>
        </w:rPr>
        <w:t xml:space="preserve"> </w:t>
      </w:r>
      <w:proofErr w:type="spellStart"/>
      <w:r w:rsidR="00776FD7">
        <w:rPr>
          <w:lang w:val="en-US"/>
        </w:rPr>
        <w:t>maior</w:t>
      </w:r>
      <w:proofErr w:type="spellEnd"/>
      <w:r w:rsidR="00776FD7">
        <w:rPr>
          <w:lang w:val="en-US"/>
        </w:rPr>
        <w:t xml:space="preserve"> </w:t>
      </w:r>
      <w:proofErr w:type="spellStart"/>
      <w:r w:rsidR="00776FD7">
        <w:rPr>
          <w:lang w:val="en-US"/>
        </w:rPr>
        <w:t>número</w:t>
      </w:r>
      <w:proofErr w:type="spellEnd"/>
      <w:r w:rsidR="00776FD7">
        <w:rPr>
          <w:lang w:val="en-US"/>
        </w:rPr>
        <w:t xml:space="preserve"> de </w:t>
      </w:r>
      <w:proofErr w:type="spellStart"/>
      <w:r w:rsidR="00776FD7">
        <w:rPr>
          <w:lang w:val="en-US"/>
        </w:rPr>
        <w:t>clientes</w:t>
      </w:r>
      <w:proofErr w:type="spellEnd"/>
      <w:r w:rsidR="00776FD7">
        <w:rPr>
          <w:lang w:val="en-US"/>
        </w:rPr>
        <w:t xml:space="preserve"> </w:t>
      </w:r>
      <w:proofErr w:type="spellStart"/>
      <w:r w:rsidR="00776FD7">
        <w:rPr>
          <w:lang w:val="en-US"/>
        </w:rPr>
        <w:t>insatisfeitos</w:t>
      </w:r>
      <w:proofErr w:type="spellEnd"/>
      <w:r w:rsidR="00776FD7">
        <w:rPr>
          <w:lang w:val="en-US"/>
        </w:rPr>
        <w:t xml:space="preserve"> e </w:t>
      </w:r>
      <w:r w:rsidR="008B7927">
        <w:rPr>
          <w:lang w:val="en-US"/>
        </w:rPr>
        <w:t>ser</w:t>
      </w:r>
      <w:r w:rsidR="00EC4047">
        <w:rPr>
          <w:lang w:val="en-US"/>
        </w:rPr>
        <w:t xml:space="preserve"> </w:t>
      </w:r>
      <w:proofErr w:type="spellStart"/>
      <w:r w:rsidR="00EC4047">
        <w:rPr>
          <w:lang w:val="en-US"/>
        </w:rPr>
        <w:t>mais</w:t>
      </w:r>
      <w:proofErr w:type="spellEnd"/>
      <w:r w:rsidR="00EC4047">
        <w:rPr>
          <w:lang w:val="en-US"/>
        </w:rPr>
        <w:t xml:space="preserve"> </w:t>
      </w:r>
      <w:proofErr w:type="spellStart"/>
      <w:r w:rsidR="00EC4047">
        <w:rPr>
          <w:lang w:val="en-US"/>
        </w:rPr>
        <w:t>custoso</w:t>
      </w:r>
      <w:proofErr w:type="spellEnd"/>
      <w:r w:rsidR="00EC4047">
        <w:rPr>
          <w:lang w:val="en-US"/>
        </w:rPr>
        <w:t xml:space="preserve"> </w:t>
      </w:r>
      <w:proofErr w:type="spellStart"/>
      <w:r w:rsidR="00EC4047">
        <w:rPr>
          <w:lang w:val="en-US"/>
        </w:rPr>
        <w:t>locomover</w:t>
      </w:r>
      <w:proofErr w:type="spellEnd"/>
      <w:r w:rsidR="00EC4047">
        <w:rPr>
          <w:lang w:val="en-US"/>
        </w:rPr>
        <w:t xml:space="preserve"> um </w:t>
      </w:r>
      <w:proofErr w:type="spellStart"/>
      <w:r w:rsidR="00EC4047">
        <w:rPr>
          <w:lang w:val="en-US"/>
        </w:rPr>
        <w:t>maior</w:t>
      </w:r>
      <w:proofErr w:type="spellEnd"/>
      <w:r w:rsidR="00EC4047">
        <w:rPr>
          <w:lang w:val="en-US"/>
        </w:rPr>
        <w:t xml:space="preserve"> </w:t>
      </w:r>
      <w:proofErr w:type="spellStart"/>
      <w:r w:rsidR="00EC4047">
        <w:rPr>
          <w:lang w:val="en-US"/>
        </w:rPr>
        <w:t>número</w:t>
      </w:r>
      <w:proofErr w:type="spellEnd"/>
      <w:r w:rsidR="00EC4047">
        <w:rPr>
          <w:lang w:val="en-US"/>
        </w:rPr>
        <w:t xml:space="preserve"> de </w:t>
      </w:r>
      <w:proofErr w:type="spellStart"/>
      <w:r w:rsidR="00EC4047">
        <w:rPr>
          <w:lang w:val="en-US"/>
        </w:rPr>
        <w:t>pessoas</w:t>
      </w:r>
      <w:proofErr w:type="spellEnd"/>
      <w:r w:rsidR="00EC4047">
        <w:rPr>
          <w:lang w:val="en-US"/>
        </w:rPr>
        <w:t>.</w:t>
      </w:r>
    </w:p>
    <w:p w14:paraId="3FD12DA7" w14:textId="77777777" w:rsidR="00EC4047" w:rsidRDefault="00EC4047" w:rsidP="00113D0E">
      <w:pPr>
        <w:pStyle w:val="TextodoTrabalho"/>
        <w:keepNext/>
        <w:ind w:firstLine="397"/>
      </w:pPr>
      <w:r>
        <w:t>Segue abaixo o modelo final obtido:</w:t>
      </w:r>
    </w:p>
    <w:p w14:paraId="3FD12DA8" w14:textId="77777777" w:rsidR="005B1611" w:rsidRDefault="005B1611" w:rsidP="005B1611">
      <w:pPr>
        <w:pStyle w:val="TextodoTrabalho"/>
        <w:keepNext/>
        <w:ind w:left="709" w:firstLine="709"/>
      </w:pPr>
      <w:r>
        <w:t>Dados:</w:t>
      </w:r>
    </w:p>
    <w:p w14:paraId="3FD12DA9" w14:textId="77777777" w:rsidR="00113D0E" w:rsidRDefault="00113D0E" w:rsidP="00113D0E">
      <m:oMathPara>
        <m:oMath>
          <m:r>
            <w:rPr>
              <w:rFonts w:ascii="Cambria Math" w:hAnsi="Cambria Math"/>
            </w:rPr>
            <m:t xml:space="preserve">i:pessoa pertence a um grupo G(p) </m:t>
          </m:r>
        </m:oMath>
      </m:oMathPara>
    </w:p>
    <w:p w14:paraId="3FD12DAA" w14:textId="77777777" w:rsidR="00113D0E" w:rsidRPr="00BD10F3" w:rsidRDefault="00113D0E" w:rsidP="00113D0E">
      <m:oMathPara>
        <m:oMath>
          <m:r>
            <w:rPr>
              <w:rFonts w:ascii="Cambria Math" w:hAnsi="Cambria Math"/>
            </w:rPr>
            <m:t>j:quartos</m:t>
          </m:r>
        </m:oMath>
      </m:oMathPara>
    </w:p>
    <w:p w14:paraId="3FD12DAB" w14:textId="77777777" w:rsidR="00113D0E" w:rsidRPr="00BD10F3" w:rsidRDefault="00113D0E" w:rsidP="00113D0E">
      <m:oMathPara>
        <m:oMath>
          <m:r>
            <w:rPr>
              <w:rFonts w:ascii="Cambria Math" w:hAnsi="Cambria Math"/>
            </w:rPr>
            <m:t>k:dias</m:t>
          </m:r>
        </m:oMath>
      </m:oMathPara>
    </w:p>
    <w:p w14:paraId="3FD12DAC" w14:textId="77777777" w:rsidR="00113D0E" w:rsidRPr="00BD10F3" w:rsidRDefault="00057545" w:rsidP="00113D0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:tamanho do grupo i</m:t>
          </m:r>
        </m:oMath>
      </m:oMathPara>
    </w:p>
    <w:p w14:paraId="3FD12DAD" w14:textId="77777777" w:rsidR="00113D0E" w:rsidRDefault="00057545" w:rsidP="00113D0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:capacidade quarto j</m:t>
          </m:r>
        </m:oMath>
      </m:oMathPara>
    </w:p>
    <w:p w14:paraId="3FD12DAE" w14:textId="77777777" w:rsidR="00113D0E" w:rsidRPr="00BD10F3" w:rsidRDefault="00113D0E" w:rsidP="00113D0E"/>
    <w:p w14:paraId="3FD12DAF" w14:textId="77777777" w:rsidR="00113D0E" w:rsidRPr="005B1611" w:rsidRDefault="00113D0E" w:rsidP="00113D0E">
      <m:oMathPara>
        <m:oMath>
          <m:r>
            <w:rPr>
              <w:rFonts w:ascii="Cambria Math" w:hAnsi="Cambria Math"/>
            </w:rPr>
            <m:t xml:space="preserve">varíavel de decisão: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ijk</m:t>
              </m:r>
            </m:sub>
          </m:sSub>
          <m:r>
            <w:rPr>
              <w:rFonts w:ascii="Cambria Math" w:hAnsi="Cambria Math"/>
            </w:rPr>
            <m:t xml:space="preserve">, onde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ijk</m:t>
              </m:r>
            </m:sub>
          </m:sSub>
          <m:r>
            <w:rPr>
              <w:rFonts w:ascii="Cambria Math" w:hAnsi="Cambria Math"/>
            </w:rPr>
            <m:t xml:space="preserve"> 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</m:t>
              </m:r>
            </m:e>
          </m:d>
        </m:oMath>
      </m:oMathPara>
    </w:p>
    <w:p w14:paraId="3FD12DB0" w14:textId="77777777" w:rsidR="005B1611" w:rsidRPr="005B1611" w:rsidRDefault="005B1611" w:rsidP="00113D0E">
      <w:r>
        <w:tab/>
      </w:r>
      <w:r>
        <w:tab/>
      </w:r>
      <w:proofErr w:type="spellStart"/>
      <w:r>
        <w:t>Otimize</w:t>
      </w:r>
      <w:proofErr w:type="spellEnd"/>
      <w:r>
        <w:t>:</w:t>
      </w:r>
    </w:p>
    <w:p w14:paraId="3FD12DB1" w14:textId="77777777" w:rsidR="00113D0E" w:rsidRPr="005B1611" w:rsidRDefault="00113D0E" w:rsidP="00113D0E">
      <m:oMathPara>
        <m:oMath>
          <m:r>
            <w:rPr>
              <w:rFonts w:ascii="Cambria Math" w:hAnsi="Cambria Math"/>
            </w:rPr>
            <m:t>função objetivo: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) </m:t>
                      </m:r>
                    </m:e>
                  </m:nary>
                </m:e>
              </m:nary>
            </m:e>
          </m:func>
        </m:oMath>
      </m:oMathPara>
    </w:p>
    <w:p w14:paraId="3FD12DB2" w14:textId="77777777" w:rsidR="005B1611" w:rsidRPr="005B1611" w:rsidRDefault="005B1611" w:rsidP="00113D0E">
      <w:r>
        <w:tab/>
      </w:r>
      <w:r>
        <w:tab/>
      </w:r>
      <w:proofErr w:type="spellStart"/>
      <w:r>
        <w:t>Restrito</w:t>
      </w:r>
      <w:proofErr w:type="spellEnd"/>
      <w:r>
        <w:t xml:space="preserve"> a:</w:t>
      </w:r>
    </w:p>
    <w:p w14:paraId="3FD12DB3" w14:textId="77777777" w:rsidR="00113D0E" w:rsidRPr="00BD10F3" w:rsidRDefault="00057545" w:rsidP="00113D0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ij1</m:t>
              </m:r>
            </m:sub>
          </m:sSub>
          <m:r>
            <w:rPr>
              <w:rFonts w:ascii="Cambria Math" w:hAnsi="Cambria Math"/>
            </w:rPr>
            <m:t xml:space="preserve">=1 ∀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>∈P</m:t>
          </m:r>
        </m:oMath>
      </m:oMathPara>
    </w:p>
    <w:p w14:paraId="3FD12DB4" w14:textId="77777777" w:rsidR="00113D0E" w:rsidRPr="00B848F3" w:rsidRDefault="00057545" w:rsidP="00113D0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ii</m:t>
              </m:r>
            </m:e>
          </m:d>
          <m:r>
            <w:rPr>
              <w:rFonts w:ascii="Cambria Math" w:hAnsi="Cambria Math"/>
            </w:rPr>
            <m:t xml:space="preserve">: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, ∀ k,j</m:t>
          </m:r>
        </m:oMath>
      </m:oMathPara>
    </w:p>
    <w:p w14:paraId="3FD12DB5" w14:textId="77777777" w:rsidR="00113D0E" w:rsidRPr="00B848F3" w:rsidRDefault="00057545" w:rsidP="00113D0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iii</m:t>
              </m:r>
            </m:e>
          </m:d>
          <m:r>
            <w:rPr>
              <w:rFonts w:ascii="Cambria Math" w:hAnsi="Cambria Math"/>
            </w:rPr>
            <m:t xml:space="preserve"> 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=1, ∀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i,j</m:t>
              </m:r>
            </m:e>
          </m:d>
          <m:r>
            <w:rPr>
              <w:rFonts w:ascii="Cambria Math" w:hAnsi="Cambria Math"/>
            </w:rPr>
            <m:t xml:space="preserve"> є  P</m:t>
          </m:r>
        </m:oMath>
      </m:oMathPara>
    </w:p>
    <w:p w14:paraId="3FD12DB6" w14:textId="77777777" w:rsidR="00113D0E" w:rsidRDefault="00057545" w:rsidP="00113D0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iv</m:t>
              </m:r>
            </m:e>
          </m:d>
          <m:r>
            <w:rPr>
              <w:rFonts w:ascii="Cambria Math" w:hAnsi="Cambria Math"/>
            </w:rPr>
            <m:t xml:space="preserve"> 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p є G(p)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ijk</m:t>
                  </m:r>
                </m:sub>
              </m:sSub>
            </m:e>
          </m:nary>
          <m:r>
            <w:rPr>
              <w:rFonts w:ascii="Cambria Math" w:hAnsi="Cambria Math"/>
            </w:rPr>
            <m:t>≥1→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pk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p є G(p)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e>
          </m:d>
        </m:oMath>
      </m:oMathPara>
    </w:p>
    <w:p w14:paraId="3FD12DB7" w14:textId="77777777" w:rsidR="00113D0E" w:rsidRDefault="00057545" w:rsidP="00113D0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 xml:space="preserve"> Restrição de troca de grupo de quarto</m:t>
          </m:r>
        </m:oMath>
      </m:oMathPara>
    </w:p>
    <w:p w14:paraId="3FD12DB8" w14:textId="77777777" w:rsidR="00113D0E" w:rsidRDefault="00057545" w:rsidP="00113D0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 xml:space="preserve">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n,m</m:t>
              </m:r>
            </m:e>
          </m:d>
          <m:r>
            <w:rPr>
              <w:rFonts w:ascii="Cambria Math" w:hAnsi="Cambria Math"/>
            </w:rPr>
            <m:t>, onde n ≤i, m ≤j</m:t>
          </m:r>
        </m:oMath>
      </m:oMathPara>
    </w:p>
    <w:p w14:paraId="3FD12DB9" w14:textId="77777777" w:rsidR="00113D0E" w:rsidRDefault="00113D0E" w:rsidP="00113D0E">
      <w:pPr>
        <w:pStyle w:val="TextodoTrabalho"/>
        <w:keepNext/>
        <w:ind w:firstLine="397"/>
      </w:pPr>
    </w:p>
    <w:p w14:paraId="3FD12DBA" w14:textId="77777777" w:rsidR="00BF55E1" w:rsidRDefault="00BF55E1">
      <w:pPr>
        <w:pStyle w:val="TextodoTrabalho"/>
        <w:rPr>
          <w:lang w:val="en-US"/>
        </w:rPr>
      </w:pPr>
    </w:p>
    <w:p w14:paraId="3FD12DBB" w14:textId="77777777" w:rsidR="00BA11B4" w:rsidRDefault="00BA11B4">
      <w:pPr>
        <w:pStyle w:val="TextodoTrabalho"/>
      </w:pPr>
      <w:proofErr w:type="spellStart"/>
      <w:r>
        <w:rPr>
          <w:lang w:val="en-US"/>
        </w:rPr>
        <w:lastRenderedPageBreak/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desenvolver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decidido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manter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número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dimensões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variável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decisão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dimensões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conforme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anterior. Para </w:t>
      </w:r>
      <w:proofErr w:type="spellStart"/>
      <w:r>
        <w:rPr>
          <w:lang w:val="en-US"/>
        </w:rPr>
        <w:t>tal</w:t>
      </w:r>
      <w:proofErr w:type="spellEnd"/>
      <w:r>
        <w:rPr>
          <w:lang w:val="en-US"/>
        </w:rPr>
        <w:t xml:space="preserve"> é </w:t>
      </w:r>
      <w:proofErr w:type="spellStart"/>
      <w:r>
        <w:rPr>
          <w:lang w:val="en-US"/>
        </w:rPr>
        <w:t>necessário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mapeamento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pessoas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grupos</w:t>
      </w:r>
      <w:proofErr w:type="spellEnd"/>
      <w:r>
        <w:rPr>
          <w:lang w:val="en-US"/>
        </w:rPr>
        <w:t>, para que a</w:t>
      </w:r>
      <w:r w:rsidR="00113D0E">
        <w:rPr>
          <w:lang w:val="en-US"/>
        </w:rPr>
        <w:t xml:space="preserve"> </w:t>
      </w:r>
      <w:proofErr w:type="spellStart"/>
      <w:r w:rsidR="00113D0E">
        <w:rPr>
          <w:lang w:val="en-US"/>
        </w:rPr>
        <w:t>variável</w:t>
      </w:r>
      <w:proofErr w:type="spellEnd"/>
      <w:r w:rsidR="00113D0E">
        <w:rPr>
          <w:lang w:val="en-US"/>
        </w:rPr>
        <w:t xml:space="preserve"> de </w:t>
      </w:r>
      <w:proofErr w:type="spellStart"/>
      <w:proofErr w:type="gramStart"/>
      <w:r w:rsidR="00113D0E">
        <w:rPr>
          <w:lang w:val="en-US"/>
        </w:rPr>
        <w:t>decisão</w:t>
      </w:r>
      <w:proofErr w:type="spellEnd"/>
      <w:r w:rsidR="00113D0E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binária</w:t>
      </w:r>
      <w:proofErr w:type="spellEnd"/>
      <w:proofErr w:type="gramEnd"/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</m:t>
            </m:r>
          </m:sub>
        </m:sSub>
      </m:oMath>
      <w:r w:rsidR="00113D0E">
        <w:t xml:space="preserve"> represent</w:t>
      </w:r>
      <w:r>
        <w:t>e</w:t>
      </w:r>
      <w:r w:rsidR="00113D0E">
        <w:t xml:space="preserve"> se um uma pessoa </w:t>
      </w:r>
      <m:oMath>
        <m:r>
          <w:rPr>
            <w:rFonts w:ascii="Cambria Math" w:hAnsi="Cambria Math"/>
          </w:rPr>
          <m:t>i</m:t>
        </m:r>
      </m:oMath>
      <w:r w:rsidR="00113D0E">
        <w:t xml:space="preserve"> do grupo </w:t>
      </w:r>
      <m:oMath>
        <m:r>
          <w:rPr>
            <w:rFonts w:ascii="Cambria Math" w:hAnsi="Cambria Math"/>
          </w:rPr>
          <m:t>p</m:t>
        </m:r>
      </m:oMath>
      <w:r w:rsidR="00113D0E">
        <w:t xml:space="preserve"> está alocada no quarto </w:t>
      </w:r>
      <m:oMath>
        <m:r>
          <w:rPr>
            <w:rFonts w:ascii="Cambria Math" w:hAnsi="Cambria Math"/>
          </w:rPr>
          <m:t>j</m:t>
        </m:r>
      </m:oMath>
      <w:r w:rsidR="00113D0E">
        <w:t xml:space="preserve"> no dia </w:t>
      </w:r>
      <m:oMath>
        <m:r>
          <w:rPr>
            <w:rFonts w:ascii="Cambria Math" w:hAnsi="Cambria Math"/>
          </w:rPr>
          <m:t>k</m:t>
        </m:r>
      </m:oMath>
      <w:r w:rsidR="00113D0E">
        <w:t>.</w:t>
      </w:r>
    </w:p>
    <w:p w14:paraId="3FD12DBC" w14:textId="77777777" w:rsidR="00BA11B4" w:rsidRDefault="00BA11B4">
      <w:pPr>
        <w:pStyle w:val="TextodoTrabalho"/>
      </w:pPr>
      <w:r>
        <w:t xml:space="preserve">As variáveis binárias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</m:oMath>
      <w:r>
        <w:t xml:space="preserve"> </w:t>
      </w:r>
      <w:r w:rsidR="00452737">
        <w:t xml:space="preserve">representam respectivamente se um grupo </w:t>
      </w:r>
      <m:oMath>
        <m:r>
          <w:rPr>
            <w:rFonts w:ascii="Cambria Math" w:hAnsi="Cambria Math"/>
          </w:rPr>
          <m:t>i'</m:t>
        </m:r>
      </m:oMath>
      <w:r w:rsidR="00452737">
        <w:t xml:space="preserve"> mudou de quarto no dia </w:t>
      </w:r>
      <m:oMath>
        <m:r>
          <w:rPr>
            <w:rFonts w:ascii="Cambria Math" w:hAnsi="Cambria Math"/>
          </w:rPr>
          <m:t>k</m:t>
        </m:r>
      </m:oMath>
      <w:r w:rsidR="00452737">
        <w:t xml:space="preserve"> ou se um grupo </w:t>
      </w:r>
      <m:oMath>
        <m:r>
          <w:rPr>
            <w:rFonts w:ascii="Cambria Math" w:hAnsi="Cambria Math"/>
          </w:rPr>
          <m:t>i</m:t>
        </m:r>
      </m:oMath>
      <w:r w:rsidR="00452737">
        <w:t xml:space="preserve">’ foi separado no dia </w:t>
      </w:r>
      <m:oMath>
        <m:r>
          <w:rPr>
            <w:rFonts w:ascii="Cambria Math" w:hAnsi="Cambria Math"/>
          </w:rPr>
          <m:t>k</m:t>
        </m:r>
      </m:oMath>
      <w:r w:rsidR="00452737">
        <w:t>.</w:t>
      </w:r>
    </w:p>
    <w:p w14:paraId="3FD12DBD" w14:textId="77777777" w:rsidR="00452737" w:rsidRDefault="00452737">
      <w:pPr>
        <w:pStyle w:val="TextodoTrabalho"/>
      </w:pPr>
      <w:r>
        <w:t>Quanto as restrições:</w:t>
      </w:r>
    </w:p>
    <w:p w14:paraId="3FD12DBE" w14:textId="77777777" w:rsidR="00546239" w:rsidRDefault="00546239" w:rsidP="00546239">
      <w:pPr>
        <w:pStyle w:val="TextodoTrabalho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Se </w:t>
      </w:r>
      <w:proofErr w:type="spellStart"/>
      <w:r>
        <w:rPr>
          <w:lang w:val="en-US"/>
        </w:rPr>
        <w:t>diz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respeito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inicial</w:t>
      </w:r>
      <w:proofErr w:type="spellEnd"/>
      <w:r>
        <w:rPr>
          <w:lang w:val="en-US"/>
        </w:rPr>
        <w:t xml:space="preserve"> do hostel, </w:t>
      </w:r>
      <w:proofErr w:type="spellStart"/>
      <w:r>
        <w:rPr>
          <w:lang w:val="en-US"/>
        </w:rPr>
        <w:t>indicando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quais</w:t>
      </w:r>
      <w:proofErr w:type="spellEnd"/>
      <w:r>
        <w:rPr>
          <w:lang w:val="en-US"/>
        </w:rPr>
        <w:t xml:space="preserve"> quartos e </w:t>
      </w:r>
      <w:proofErr w:type="spellStart"/>
      <w:r>
        <w:rPr>
          <w:lang w:val="en-US"/>
        </w:rPr>
        <w:t>grupos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encontram</w:t>
      </w:r>
      <w:proofErr w:type="spellEnd"/>
      <w:r>
        <w:rPr>
          <w:lang w:val="en-US"/>
        </w:rPr>
        <w:t xml:space="preserve">-se </w:t>
      </w:r>
      <w:proofErr w:type="spellStart"/>
      <w:r>
        <w:rPr>
          <w:lang w:val="en-US"/>
        </w:rPr>
        <w:t>alocados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iniciais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pertencentes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conjunto P.</w:t>
      </w:r>
    </w:p>
    <w:p w14:paraId="3FD12DBF" w14:textId="77777777" w:rsidR="004D41EA" w:rsidRDefault="00546239" w:rsidP="004D41EA">
      <w:pPr>
        <w:pStyle w:val="TextodoTrabalho"/>
        <w:numPr>
          <w:ilvl w:val="0"/>
          <w:numId w:val="19"/>
        </w:numPr>
        <w:rPr>
          <w:lang w:val="en-US"/>
        </w:rPr>
      </w:pPr>
      <w:proofErr w:type="spellStart"/>
      <w:r>
        <w:rPr>
          <w:lang w:val="en-US"/>
        </w:rPr>
        <w:t>Refere</w:t>
      </w:r>
      <w:proofErr w:type="spellEnd"/>
      <w:r>
        <w:rPr>
          <w:lang w:val="en-US"/>
        </w:rPr>
        <w:t xml:space="preserve">-se </w:t>
      </w:r>
      <w:r w:rsidR="00586179">
        <w:rPr>
          <w:lang w:val="en-US"/>
        </w:rPr>
        <w:t>à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limitação</w:t>
      </w:r>
      <w:proofErr w:type="spellEnd"/>
      <w:r>
        <w:rPr>
          <w:lang w:val="en-US"/>
        </w:rPr>
        <w:t xml:space="preserve"> </w:t>
      </w:r>
      <w:proofErr w:type="spellStart"/>
      <w:r w:rsidRPr="00215148">
        <w:rPr>
          <w:lang w:val="en-US"/>
        </w:rPr>
        <w:t>física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capacidade</w:t>
      </w:r>
      <w:proofErr w:type="spellEnd"/>
      <w:r>
        <w:rPr>
          <w:lang w:val="en-US"/>
        </w:rPr>
        <w:t xml:space="preserve"> dos quartos, </w:t>
      </w:r>
      <w:proofErr w:type="spellStart"/>
      <w:r>
        <w:rPr>
          <w:lang w:val="en-US"/>
        </w:rPr>
        <w:t>impossibilitando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alocação</w:t>
      </w:r>
      <w:proofErr w:type="spellEnd"/>
      <w:r>
        <w:rPr>
          <w:lang w:val="en-US"/>
        </w:rPr>
        <w:t xml:space="preserve"> de um </w:t>
      </w:r>
      <w:proofErr w:type="spellStart"/>
      <w:r>
        <w:rPr>
          <w:lang w:val="en-US"/>
        </w:rPr>
        <w:t>número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pessoas</w:t>
      </w:r>
      <w:proofErr w:type="spellEnd"/>
      <w:r>
        <w:rPr>
          <w:lang w:val="en-US"/>
        </w:rPr>
        <w:t xml:space="preserve"> do que </w:t>
      </w:r>
      <w:proofErr w:type="spellStart"/>
      <w:r>
        <w:rPr>
          <w:lang w:val="en-US"/>
        </w:rPr>
        <w:t>possível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um quarto </w:t>
      </w:r>
      <w:proofErr w:type="spellStart"/>
      <w:r>
        <w:rPr>
          <w:lang w:val="en-US"/>
        </w:rPr>
        <w:t>independente</w:t>
      </w:r>
      <w:proofErr w:type="spellEnd"/>
      <w:r>
        <w:rPr>
          <w:lang w:val="en-US"/>
        </w:rPr>
        <w:t xml:space="preserve"> do dia.</w:t>
      </w:r>
    </w:p>
    <w:p w14:paraId="3FD12DC0" w14:textId="77777777" w:rsidR="004D41EA" w:rsidRDefault="004D41EA" w:rsidP="004D41EA">
      <w:pPr>
        <w:pStyle w:val="TextodoTrabalho"/>
        <w:numPr>
          <w:ilvl w:val="0"/>
          <w:numId w:val="19"/>
        </w:numPr>
        <w:rPr>
          <w:lang w:val="en-US"/>
        </w:rPr>
      </w:pPr>
      <w:proofErr w:type="spellStart"/>
      <w:r>
        <w:rPr>
          <w:lang w:val="en-US"/>
        </w:rPr>
        <w:t>Considera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todas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pessoas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devem</w:t>
      </w:r>
      <w:proofErr w:type="spellEnd"/>
      <w:r>
        <w:rPr>
          <w:lang w:val="en-US"/>
        </w:rPr>
        <w:t xml:space="preserve"> ser </w:t>
      </w:r>
      <w:proofErr w:type="spellStart"/>
      <w:r>
        <w:rPr>
          <w:lang w:val="en-US"/>
        </w:rPr>
        <w:t>alocadas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algum</w:t>
      </w:r>
      <w:proofErr w:type="spellEnd"/>
      <w:r>
        <w:rPr>
          <w:lang w:val="en-US"/>
        </w:rPr>
        <w:t xml:space="preserve"> quarto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demandados</w:t>
      </w:r>
      <w:proofErr w:type="spellEnd"/>
      <w:r>
        <w:rPr>
          <w:lang w:val="en-US"/>
        </w:rPr>
        <w:t>.</w:t>
      </w:r>
    </w:p>
    <w:p w14:paraId="3FD12DC1" w14:textId="77777777" w:rsidR="00D84471" w:rsidRDefault="007F39FF" w:rsidP="00D84471">
      <w:pPr>
        <w:pStyle w:val="TextodoTrabalho"/>
        <w:numPr>
          <w:ilvl w:val="0"/>
          <w:numId w:val="19"/>
        </w:numPr>
      </w:pPr>
      <w:proofErr w:type="spellStart"/>
      <w:r w:rsidRPr="000D30E0">
        <w:rPr>
          <w:lang w:val="en-US"/>
        </w:rPr>
        <w:t>Responsável</w:t>
      </w:r>
      <w:proofErr w:type="spellEnd"/>
      <w:r w:rsidRPr="000D30E0">
        <w:rPr>
          <w:lang w:val="en-US"/>
        </w:rPr>
        <w:t xml:space="preserve"> por </w:t>
      </w:r>
      <w:proofErr w:type="spellStart"/>
      <w:r w:rsidRPr="000D30E0">
        <w:rPr>
          <w:lang w:val="en-US"/>
        </w:rPr>
        <w:t>implementar</w:t>
      </w:r>
      <w:proofErr w:type="spellEnd"/>
      <w:r w:rsidRPr="000D30E0">
        <w:rPr>
          <w:lang w:val="en-US"/>
        </w:rPr>
        <w:t xml:space="preserve"> a </w:t>
      </w:r>
      <w:proofErr w:type="spellStart"/>
      <w:r>
        <w:rPr>
          <w:lang w:val="en-US"/>
        </w:rPr>
        <w:t>separação</w:t>
      </w:r>
      <w:proofErr w:type="spellEnd"/>
      <w:r w:rsidRPr="000D30E0">
        <w:rPr>
          <w:lang w:val="en-US"/>
        </w:rPr>
        <w:t xml:space="preserve"> de quarto d</w:t>
      </w:r>
      <w:r>
        <w:rPr>
          <w:lang w:val="en-US"/>
        </w:rPr>
        <w:t>e</w:t>
      </w:r>
      <w:r w:rsidRPr="000D30E0">
        <w:rPr>
          <w:lang w:val="en-US"/>
        </w:rPr>
        <w:t xml:space="preserve"> </w:t>
      </w:r>
      <w:proofErr w:type="spellStart"/>
      <w:r w:rsidRPr="000D30E0">
        <w:rPr>
          <w:lang w:val="en-US"/>
        </w:rPr>
        <w:t>grupo</w:t>
      </w:r>
      <w:proofErr w:type="spellEnd"/>
      <w:r w:rsidRPr="000D30E0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</m:oMath>
      <w:r>
        <w:t xml:space="preserve"> no dia </w:t>
      </w:r>
      <m:oMath>
        <m:r>
          <w:rPr>
            <w:rFonts w:ascii="Cambria Math" w:hAnsi="Cambria Math"/>
          </w:rPr>
          <m:t>k</m:t>
        </m:r>
      </m:oMath>
      <w:r>
        <w:t xml:space="preserve"> representado pela variável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pk</m:t>
            </m:r>
          </m:sub>
        </m:sSub>
      </m:oMath>
      <w:r>
        <w:t xml:space="preserve">. Seguindo a lógica, se </w:t>
      </w:r>
      <w:r w:rsidR="00D84471">
        <w:t xml:space="preserve">alguma pessoa do grupo </w:t>
      </w:r>
      <m:oMath>
        <m:r>
          <w:rPr>
            <w:rFonts w:ascii="Cambria Math" w:hAnsi="Cambria Math"/>
          </w:rPr>
          <m:t>p</m:t>
        </m:r>
      </m:oMath>
      <w:r w:rsidRPr="000D30E0">
        <w:rPr>
          <w:lang w:val="en-US"/>
        </w:rPr>
        <w:t xml:space="preserve"> estava </w:t>
      </w:r>
      <w:proofErr w:type="spellStart"/>
      <w:r w:rsidR="00D84471">
        <w:rPr>
          <w:lang w:val="en-US"/>
        </w:rPr>
        <w:t>alocada</w:t>
      </w:r>
      <w:proofErr w:type="spellEnd"/>
      <w:r w:rsidR="00D84471">
        <w:rPr>
          <w:lang w:val="en-US"/>
        </w:rPr>
        <w:t xml:space="preserve"> </w:t>
      </w:r>
      <w:proofErr w:type="spellStart"/>
      <w:r w:rsidR="00D84471">
        <w:rPr>
          <w:lang w:val="en-US"/>
        </w:rPr>
        <w:t>em</w:t>
      </w:r>
      <w:proofErr w:type="spellEnd"/>
      <w:r w:rsidR="00D84471">
        <w:rPr>
          <w:lang w:val="en-US"/>
        </w:rPr>
        <w:t xml:space="preserve"> </w:t>
      </w:r>
      <w:proofErr w:type="spellStart"/>
      <w:r w:rsidR="00D84471">
        <w:rPr>
          <w:lang w:val="en-US"/>
        </w:rPr>
        <w:t>algum</w:t>
      </w:r>
      <w:proofErr w:type="spellEnd"/>
      <w:r w:rsidR="00D84471">
        <w:rPr>
          <w:lang w:val="en-US"/>
        </w:rPr>
        <w:t xml:space="preserve"> quarto </w:t>
      </w:r>
      <w:proofErr w:type="spellStart"/>
      <w:r w:rsidR="00D84471">
        <w:rPr>
          <w:lang w:val="en-US"/>
        </w:rPr>
        <w:t>em</w:t>
      </w:r>
      <w:proofErr w:type="spellEnd"/>
      <w:r w:rsidR="00D84471">
        <w:rPr>
          <w:lang w:val="en-US"/>
        </w:rPr>
        <w:t xml:space="preserve"> um </w:t>
      </w:r>
      <w:proofErr w:type="spellStart"/>
      <w:r w:rsidR="00D84471">
        <w:rPr>
          <w:lang w:val="en-US"/>
        </w:rPr>
        <w:t>determinado</w:t>
      </w:r>
      <w:proofErr w:type="spellEnd"/>
      <w:r w:rsidR="00D84471">
        <w:rPr>
          <w:lang w:val="en-US"/>
        </w:rPr>
        <w:t xml:space="preserve"> </w:t>
      </w:r>
      <w:proofErr w:type="spellStart"/>
      <w:r w:rsidR="00D84471">
        <w:rPr>
          <w:lang w:val="en-US"/>
        </w:rPr>
        <w:t>dia</w:t>
      </w:r>
      <w:proofErr w:type="spellEnd"/>
      <w:r w:rsidR="00D84471">
        <w:rPr>
          <w:lang w:val="en-US"/>
        </w:rPr>
        <w:t xml:space="preserve">, as </w:t>
      </w:r>
      <w:proofErr w:type="spellStart"/>
      <w:r w:rsidR="00D84471">
        <w:rPr>
          <w:lang w:val="en-US"/>
        </w:rPr>
        <w:t>outras</w:t>
      </w:r>
      <w:proofErr w:type="spellEnd"/>
      <w:r w:rsidR="00D84471">
        <w:rPr>
          <w:lang w:val="en-US"/>
        </w:rPr>
        <w:t xml:space="preserve"> </w:t>
      </w:r>
      <w:proofErr w:type="spellStart"/>
      <w:r w:rsidR="00D84471">
        <w:rPr>
          <w:lang w:val="en-US"/>
        </w:rPr>
        <w:t>pessoas</w:t>
      </w:r>
      <w:proofErr w:type="spellEnd"/>
      <w:r w:rsidR="00D84471">
        <w:rPr>
          <w:lang w:val="en-US"/>
        </w:rPr>
        <w:t xml:space="preserve"> </w:t>
      </w:r>
      <w:proofErr w:type="spellStart"/>
      <w:r w:rsidR="00D84471">
        <w:rPr>
          <w:lang w:val="en-US"/>
        </w:rPr>
        <w:t>estavam</w:t>
      </w:r>
      <w:proofErr w:type="spellEnd"/>
      <w:r w:rsidR="00D84471">
        <w:rPr>
          <w:lang w:val="en-US"/>
        </w:rPr>
        <w:t xml:space="preserve"> </w:t>
      </w:r>
      <w:proofErr w:type="spellStart"/>
      <w:r w:rsidR="00D84471">
        <w:rPr>
          <w:lang w:val="en-US"/>
        </w:rPr>
        <w:t>alocadas</w:t>
      </w:r>
      <w:proofErr w:type="spellEnd"/>
      <w:r w:rsidR="00D84471">
        <w:rPr>
          <w:lang w:val="en-US"/>
        </w:rPr>
        <w:t xml:space="preserve"> no </w:t>
      </w:r>
      <w:proofErr w:type="spellStart"/>
      <w:r w:rsidR="00D84471">
        <w:rPr>
          <w:lang w:val="en-US"/>
        </w:rPr>
        <w:t>mesmo</w:t>
      </w:r>
      <w:proofErr w:type="spellEnd"/>
      <w:r w:rsidR="00D84471">
        <w:rPr>
          <w:lang w:val="en-US"/>
        </w:rPr>
        <w:t xml:space="preserve"> quarto </w:t>
      </w:r>
      <w:proofErr w:type="spellStart"/>
      <w:r w:rsidR="00D84471">
        <w:rPr>
          <w:lang w:val="en-US"/>
        </w:rPr>
        <w:t>ou</w:t>
      </w:r>
      <w:proofErr w:type="spellEnd"/>
      <w:r w:rsidR="00D84471">
        <w:rPr>
          <w:lang w:val="en-US"/>
        </w:rPr>
        <w:t xml:space="preserve"> </w:t>
      </w:r>
      <w:proofErr w:type="spellStart"/>
      <w:r w:rsidR="00D84471">
        <w:rPr>
          <w:lang w:val="en-US"/>
        </w:rPr>
        <w:t>houve</w:t>
      </w:r>
      <w:proofErr w:type="spellEnd"/>
      <w:r w:rsidR="00D84471">
        <w:rPr>
          <w:lang w:val="en-US"/>
        </w:rPr>
        <w:t xml:space="preserve"> </w:t>
      </w:r>
      <w:proofErr w:type="spellStart"/>
      <w:r w:rsidR="00D84471">
        <w:rPr>
          <w:lang w:val="en-US"/>
        </w:rPr>
        <w:t>uma</w:t>
      </w:r>
      <w:proofErr w:type="spellEnd"/>
      <w:r w:rsidR="00D84471">
        <w:rPr>
          <w:lang w:val="en-US"/>
        </w:rPr>
        <w:t xml:space="preserve"> </w:t>
      </w:r>
      <w:proofErr w:type="spellStart"/>
      <w:r w:rsidR="00D84471">
        <w:rPr>
          <w:lang w:val="en-US"/>
        </w:rPr>
        <w:t>separação</w:t>
      </w:r>
      <w:proofErr w:type="spellEnd"/>
      <w:r w:rsidR="00D84471">
        <w:rPr>
          <w:lang w:val="en-US"/>
        </w:rPr>
        <w:t xml:space="preserve"> do </w:t>
      </w:r>
      <w:proofErr w:type="spellStart"/>
      <w:r w:rsidR="00D84471">
        <w:rPr>
          <w:lang w:val="en-US"/>
        </w:rPr>
        <w:t>grupo</w:t>
      </w:r>
      <w:proofErr w:type="spellEnd"/>
      <w:r w:rsidR="00D84471">
        <w:rPr>
          <w:lang w:val="en-US"/>
        </w:rPr>
        <w:t>.</w:t>
      </w:r>
      <w:r w:rsidR="00D84471">
        <w:t xml:space="preserve"> </w:t>
      </w:r>
    </w:p>
    <w:p w14:paraId="3FD12DC2" w14:textId="77777777" w:rsidR="00043D6C" w:rsidRDefault="00D84471" w:rsidP="00043D6C">
      <w:pPr>
        <w:pStyle w:val="TextodoTrabalho"/>
        <w:numPr>
          <w:ilvl w:val="0"/>
          <w:numId w:val="19"/>
        </w:numPr>
      </w:pPr>
      <w:proofErr w:type="spellStart"/>
      <w:r>
        <w:t>Reponsável</w:t>
      </w:r>
      <w:proofErr w:type="spellEnd"/>
      <w:r>
        <w:t xml:space="preserve"> por implementar a quebra de grupos</w:t>
      </w:r>
      <w:r w:rsidR="00043D6C">
        <w:t>. Isso ocorre quando um grupo inteiro é movido para um novo quarto.</w:t>
      </w:r>
    </w:p>
    <w:p w14:paraId="3FD12DC3" w14:textId="77777777" w:rsidR="00A342C3" w:rsidRDefault="00C847DB" w:rsidP="00C847DB">
      <w:pPr>
        <w:suppressAutoHyphens w:val="0"/>
        <w:spacing w:before="0" w:after="0"/>
        <w:jc w:val="left"/>
      </w:pPr>
      <w:r>
        <w:br w:type="page"/>
      </w:r>
    </w:p>
    <w:p w14:paraId="3FD12DC4" w14:textId="77777777" w:rsidR="005F3A92" w:rsidRDefault="00D84471">
      <w:pPr>
        <w:pStyle w:val="Titulo1"/>
        <w:rPr>
          <w:lang w:eastAsia="pt-BR"/>
        </w:rPr>
      </w:pPr>
      <w:bookmarkStart w:id="17" w:name="_Toc528740093"/>
      <w:r>
        <w:rPr>
          <w:lang w:eastAsia="pt-BR"/>
        </w:rPr>
        <w:lastRenderedPageBreak/>
        <w:t>simulador</w:t>
      </w:r>
      <w:bookmarkEnd w:id="17"/>
    </w:p>
    <w:p w14:paraId="3FD12DC5" w14:textId="77777777" w:rsidR="00D34B1E" w:rsidRDefault="006268B1">
      <w:pPr>
        <w:pStyle w:val="TextodoTrabalho"/>
        <w:rPr>
          <w:lang w:eastAsia="pt-BR"/>
        </w:rPr>
      </w:pPr>
      <w:r>
        <w:rPr>
          <w:lang w:eastAsia="pt-BR"/>
        </w:rPr>
        <w:t xml:space="preserve">Um simulador foi desenvolvido para a realização de testes dos modelos e também para </w:t>
      </w:r>
      <w:r w:rsidR="00D34B1E">
        <w:rPr>
          <w:lang w:eastAsia="pt-BR"/>
        </w:rPr>
        <w:t xml:space="preserve">ser uma forma de protótipo do produto que poderia ser utilizado pelos </w:t>
      </w:r>
      <w:proofErr w:type="spellStart"/>
      <w:r w:rsidR="00D34B1E">
        <w:rPr>
          <w:lang w:eastAsia="pt-BR"/>
        </w:rPr>
        <w:t>hostels</w:t>
      </w:r>
      <w:proofErr w:type="spellEnd"/>
      <w:r w:rsidR="00D34B1E">
        <w:rPr>
          <w:lang w:eastAsia="pt-BR"/>
        </w:rPr>
        <w:t xml:space="preserve">. </w:t>
      </w:r>
      <w:r w:rsidR="002A4316">
        <w:rPr>
          <w:lang w:eastAsia="pt-BR"/>
        </w:rPr>
        <w:t>O código está disponível em um repositório do GitHub (</w:t>
      </w:r>
      <w:r w:rsidR="005D7D4E" w:rsidRPr="005D7D4E">
        <w:rPr>
          <w:lang w:eastAsia="pt-BR"/>
        </w:rPr>
        <w:t>https://github.com/</w:t>
      </w:r>
      <w:proofErr w:type="spellStart"/>
      <w:r w:rsidR="005D7D4E" w:rsidRPr="005D7D4E">
        <w:rPr>
          <w:lang w:eastAsia="pt-BR"/>
        </w:rPr>
        <w:t>alanwjunior</w:t>
      </w:r>
      <w:proofErr w:type="spellEnd"/>
      <w:r w:rsidR="005D7D4E" w:rsidRPr="005D7D4E">
        <w:rPr>
          <w:lang w:eastAsia="pt-BR"/>
        </w:rPr>
        <w:t>/</w:t>
      </w:r>
      <w:proofErr w:type="spellStart"/>
      <w:r w:rsidR="005D7D4E" w:rsidRPr="005D7D4E">
        <w:rPr>
          <w:lang w:eastAsia="pt-BR"/>
        </w:rPr>
        <w:t>HostelAllocation</w:t>
      </w:r>
      <w:proofErr w:type="spellEnd"/>
      <w:r w:rsidR="002A4316">
        <w:rPr>
          <w:lang w:eastAsia="pt-BR"/>
        </w:rPr>
        <w:t>)</w:t>
      </w:r>
      <w:r w:rsidR="005D7D4E">
        <w:rPr>
          <w:lang w:eastAsia="pt-BR"/>
        </w:rPr>
        <w:t>.</w:t>
      </w:r>
    </w:p>
    <w:p w14:paraId="3FD12DC6" w14:textId="77777777" w:rsidR="00A342C3" w:rsidRDefault="001052B2">
      <w:pPr>
        <w:pStyle w:val="TextodoTrabalho"/>
        <w:rPr>
          <w:lang w:eastAsia="pt-BR"/>
        </w:rPr>
      </w:pPr>
      <w:r>
        <w:rPr>
          <w:lang w:eastAsia="pt-BR"/>
        </w:rPr>
        <w:t xml:space="preserve">Trata-se de uma aplicação </w:t>
      </w:r>
      <w:r w:rsidR="00A82CDF">
        <w:rPr>
          <w:lang w:eastAsia="pt-BR"/>
        </w:rPr>
        <w:t>w</w:t>
      </w:r>
      <w:r>
        <w:rPr>
          <w:lang w:eastAsia="pt-BR"/>
        </w:rPr>
        <w:t xml:space="preserve">eb desenvolvida </w:t>
      </w:r>
      <w:r w:rsidR="00A82CDF">
        <w:rPr>
          <w:lang w:eastAsia="pt-BR"/>
        </w:rPr>
        <w:t xml:space="preserve">em </w:t>
      </w:r>
      <w:r>
        <w:rPr>
          <w:lang w:eastAsia="pt-BR"/>
        </w:rPr>
        <w:t>.Net Web API</w:t>
      </w:r>
      <w:r w:rsidR="00A82CDF">
        <w:rPr>
          <w:lang w:eastAsia="pt-BR"/>
        </w:rPr>
        <w:t xml:space="preserve"> Core (</w:t>
      </w:r>
      <w:proofErr w:type="spellStart"/>
      <w:r w:rsidR="00A82CDF">
        <w:rPr>
          <w:lang w:eastAsia="pt-BR"/>
        </w:rPr>
        <w:t>back-end</w:t>
      </w:r>
      <w:proofErr w:type="spellEnd"/>
      <w:r w:rsidR="00A82CDF">
        <w:rPr>
          <w:lang w:eastAsia="pt-BR"/>
        </w:rPr>
        <w:t>)</w:t>
      </w:r>
      <w:r>
        <w:rPr>
          <w:lang w:eastAsia="pt-BR"/>
        </w:rPr>
        <w:t xml:space="preserve"> e </w:t>
      </w:r>
      <w:proofErr w:type="spellStart"/>
      <w:r>
        <w:rPr>
          <w:lang w:eastAsia="pt-BR"/>
        </w:rPr>
        <w:t>VueJS</w:t>
      </w:r>
      <w:proofErr w:type="spellEnd"/>
      <w:r w:rsidR="00A82CDF">
        <w:rPr>
          <w:lang w:eastAsia="pt-BR"/>
        </w:rPr>
        <w:t xml:space="preserve"> (front-</w:t>
      </w:r>
      <w:proofErr w:type="spellStart"/>
      <w:r w:rsidR="00A82CDF">
        <w:rPr>
          <w:lang w:eastAsia="pt-BR"/>
        </w:rPr>
        <w:t>end</w:t>
      </w:r>
      <w:proofErr w:type="spellEnd"/>
      <w:r w:rsidR="00A82CDF">
        <w:rPr>
          <w:lang w:eastAsia="pt-BR"/>
        </w:rPr>
        <w:t>)</w:t>
      </w:r>
      <w:r>
        <w:rPr>
          <w:lang w:eastAsia="pt-BR"/>
        </w:rPr>
        <w:t>.</w:t>
      </w:r>
    </w:p>
    <w:p w14:paraId="3FD12DC7" w14:textId="77777777" w:rsidR="00A342C3" w:rsidRDefault="00A342C3">
      <w:pPr>
        <w:pStyle w:val="TextodoTrabalho"/>
        <w:rPr>
          <w:lang w:eastAsia="pt-BR"/>
        </w:rPr>
      </w:pPr>
      <w:r>
        <w:rPr>
          <w:lang w:eastAsia="pt-BR"/>
        </w:rPr>
        <w:t xml:space="preserve">Para a execução da aplicação é necessário </w:t>
      </w:r>
      <w:r w:rsidR="008C2978">
        <w:rPr>
          <w:lang w:eastAsia="pt-BR"/>
        </w:rPr>
        <w:t xml:space="preserve">atender </w:t>
      </w:r>
      <w:r>
        <w:rPr>
          <w:lang w:eastAsia="pt-BR"/>
        </w:rPr>
        <w:t>os seguintes requisitos:</w:t>
      </w:r>
    </w:p>
    <w:p w14:paraId="3FD12DC8" w14:textId="77777777" w:rsidR="00A342C3" w:rsidRDefault="00A342C3" w:rsidP="00A342C3">
      <w:pPr>
        <w:pStyle w:val="TextodoTrabalho"/>
        <w:numPr>
          <w:ilvl w:val="0"/>
          <w:numId w:val="15"/>
        </w:numPr>
        <w:rPr>
          <w:lang w:eastAsia="pt-BR"/>
        </w:rPr>
      </w:pPr>
      <w:r>
        <w:rPr>
          <w:lang w:eastAsia="pt-BR"/>
        </w:rPr>
        <w:t>ter instalado na máquina o .Net core e também o .Net Framework;</w:t>
      </w:r>
    </w:p>
    <w:p w14:paraId="3FD12DC9" w14:textId="77777777" w:rsidR="00A342C3" w:rsidRDefault="00A342C3" w:rsidP="00A342C3">
      <w:pPr>
        <w:pStyle w:val="TextodoTrabalho"/>
        <w:numPr>
          <w:ilvl w:val="0"/>
          <w:numId w:val="15"/>
        </w:numPr>
        <w:rPr>
          <w:lang w:eastAsia="pt-BR"/>
        </w:rPr>
      </w:pPr>
      <w:r>
        <w:rPr>
          <w:lang w:eastAsia="pt-BR"/>
        </w:rPr>
        <w:t xml:space="preserve">ter instalado o </w:t>
      </w:r>
      <w:proofErr w:type="spellStart"/>
      <w:r>
        <w:rPr>
          <w:lang w:eastAsia="pt-BR"/>
        </w:rPr>
        <w:t>NodeJS</w:t>
      </w:r>
      <w:proofErr w:type="spellEnd"/>
      <w:r>
        <w:rPr>
          <w:lang w:eastAsia="pt-BR"/>
        </w:rPr>
        <w:t xml:space="preserve"> para execução da aplicação </w:t>
      </w:r>
      <w:proofErr w:type="spellStart"/>
      <w:r>
        <w:rPr>
          <w:lang w:eastAsia="pt-BR"/>
        </w:rPr>
        <w:t>VueJS</w:t>
      </w:r>
      <w:proofErr w:type="spellEnd"/>
      <w:r>
        <w:rPr>
          <w:lang w:eastAsia="pt-BR"/>
        </w:rPr>
        <w:t>.</w:t>
      </w:r>
    </w:p>
    <w:p w14:paraId="3FD12DCA" w14:textId="77777777" w:rsidR="00AC6F26" w:rsidRDefault="00AC6F26" w:rsidP="00AC6F26">
      <w:pPr>
        <w:pStyle w:val="Ttulo2"/>
        <w:rPr>
          <w:lang w:eastAsia="pt-BR"/>
        </w:rPr>
      </w:pPr>
      <w:bookmarkStart w:id="18" w:name="_Toc528740094"/>
      <w:r>
        <w:rPr>
          <w:lang w:eastAsia="pt-BR"/>
        </w:rPr>
        <w:t>I</w:t>
      </w:r>
      <w:r w:rsidR="007D2C1D">
        <w:rPr>
          <w:lang w:eastAsia="pt-BR"/>
        </w:rPr>
        <w:t>nterface</w:t>
      </w:r>
      <w:bookmarkEnd w:id="18"/>
    </w:p>
    <w:p w14:paraId="3FD12DCB" w14:textId="77777777" w:rsidR="00E83F3A" w:rsidRDefault="00A342C3" w:rsidP="00E83F3A">
      <w:pPr>
        <w:pStyle w:val="TextodoTrabalho"/>
        <w:rPr>
          <w:lang w:eastAsia="pt-BR"/>
        </w:rPr>
      </w:pPr>
      <w:r>
        <w:rPr>
          <w:lang w:eastAsia="pt-BR"/>
        </w:rPr>
        <w:t xml:space="preserve">A interface da aplicação foi </w:t>
      </w:r>
      <w:r w:rsidR="00F92A31">
        <w:rPr>
          <w:lang w:eastAsia="pt-BR"/>
        </w:rPr>
        <w:t xml:space="preserve">desenvolvida em </w:t>
      </w:r>
      <w:proofErr w:type="spellStart"/>
      <w:r w:rsidR="00F92A31">
        <w:rPr>
          <w:lang w:eastAsia="pt-BR"/>
        </w:rPr>
        <w:t>VueJS</w:t>
      </w:r>
      <w:proofErr w:type="spellEnd"/>
      <w:r w:rsidR="00DE5677">
        <w:rPr>
          <w:lang w:eastAsia="pt-BR"/>
        </w:rPr>
        <w:t>, um framework front-</w:t>
      </w:r>
      <w:proofErr w:type="spellStart"/>
      <w:r w:rsidR="00DE5677">
        <w:rPr>
          <w:lang w:eastAsia="pt-BR"/>
        </w:rPr>
        <w:t>end</w:t>
      </w:r>
      <w:proofErr w:type="spellEnd"/>
      <w:r w:rsidR="00DE5677">
        <w:rPr>
          <w:lang w:eastAsia="pt-BR"/>
        </w:rPr>
        <w:t xml:space="preserve"> muito utilizado no mercado.</w:t>
      </w:r>
    </w:p>
    <w:p w14:paraId="3FD12DCC" w14:textId="77777777" w:rsidR="00E83F3A" w:rsidRDefault="00E83F3A" w:rsidP="00E83F3A">
      <w:pPr>
        <w:pStyle w:val="TextodoTrabalho"/>
        <w:rPr>
          <w:lang w:eastAsia="pt-BR"/>
        </w:rPr>
      </w:pPr>
      <w:r>
        <w:rPr>
          <w:lang w:eastAsia="pt-BR"/>
        </w:rPr>
        <w:t xml:space="preserve">A interface possibilita dois tipos de utilização: </w:t>
      </w:r>
    </w:p>
    <w:p w14:paraId="3FD12DCD" w14:textId="77777777" w:rsidR="008D117F" w:rsidRDefault="00E83F3A" w:rsidP="008D117F">
      <w:pPr>
        <w:pStyle w:val="TextodoTrabalho"/>
        <w:numPr>
          <w:ilvl w:val="0"/>
          <w:numId w:val="21"/>
        </w:numPr>
        <w:rPr>
          <w:lang w:eastAsia="pt-BR"/>
        </w:rPr>
      </w:pPr>
      <w:r>
        <w:rPr>
          <w:lang w:eastAsia="pt-BR"/>
        </w:rPr>
        <w:t xml:space="preserve">seção de </w:t>
      </w:r>
      <w:r w:rsidR="00A342C3">
        <w:rPr>
          <w:lang w:eastAsia="pt-BR"/>
        </w:rPr>
        <w:t xml:space="preserve">testes </w:t>
      </w:r>
      <w:r>
        <w:rPr>
          <w:lang w:eastAsia="pt-BR"/>
        </w:rPr>
        <w:t>automatizados:</w:t>
      </w:r>
      <w:r w:rsidR="00A342C3">
        <w:rPr>
          <w:lang w:eastAsia="pt-BR"/>
        </w:rPr>
        <w:t xml:space="preserve"> possibili</w:t>
      </w:r>
      <w:r>
        <w:rPr>
          <w:lang w:eastAsia="pt-BR"/>
        </w:rPr>
        <w:t>ta a criação de testes randômicos</w:t>
      </w:r>
      <w:r w:rsidR="00DE5677">
        <w:rPr>
          <w:lang w:eastAsia="pt-BR"/>
        </w:rPr>
        <w:t xml:space="preserve"> e</w:t>
      </w:r>
      <w:r>
        <w:rPr>
          <w:lang w:eastAsia="pt-BR"/>
        </w:rPr>
        <w:t xml:space="preserve"> </w:t>
      </w:r>
      <w:r w:rsidR="008D117F">
        <w:rPr>
          <w:lang w:eastAsia="pt-BR"/>
        </w:rPr>
        <w:t>armazenamento em um arquivo JSON</w:t>
      </w:r>
      <w:r w:rsidR="00F2381C">
        <w:rPr>
          <w:lang w:eastAsia="pt-BR"/>
        </w:rPr>
        <w:t>. Por fim é possível executar</w:t>
      </w:r>
      <w:r w:rsidR="008D117F">
        <w:rPr>
          <w:lang w:eastAsia="pt-BR"/>
        </w:rPr>
        <w:t xml:space="preserve"> dois modelos criados para simulação; </w:t>
      </w:r>
    </w:p>
    <w:p w14:paraId="3FD12DCE" w14:textId="77777777" w:rsidR="00A342C3" w:rsidRDefault="008D117F" w:rsidP="008D117F">
      <w:pPr>
        <w:pStyle w:val="TextodoTrabalho"/>
        <w:numPr>
          <w:ilvl w:val="0"/>
          <w:numId w:val="21"/>
        </w:numPr>
        <w:rPr>
          <w:lang w:eastAsia="pt-BR"/>
        </w:rPr>
      </w:pPr>
      <w:r>
        <w:rPr>
          <w:lang w:eastAsia="pt-BR"/>
        </w:rPr>
        <w:t xml:space="preserve">seção de </w:t>
      </w:r>
      <w:r w:rsidR="00A342C3">
        <w:rPr>
          <w:lang w:eastAsia="pt-BR"/>
        </w:rPr>
        <w:t>entradas de demanda</w:t>
      </w:r>
      <w:r>
        <w:rPr>
          <w:lang w:eastAsia="pt-BR"/>
        </w:rPr>
        <w:t xml:space="preserve">: simula a situação real onde algum funcionário do </w:t>
      </w:r>
      <w:proofErr w:type="spellStart"/>
      <w:r>
        <w:rPr>
          <w:lang w:eastAsia="pt-BR"/>
        </w:rPr>
        <w:t>hostel</w:t>
      </w:r>
      <w:proofErr w:type="spellEnd"/>
      <w:r>
        <w:rPr>
          <w:lang w:eastAsia="pt-BR"/>
        </w:rPr>
        <w:t xml:space="preserve"> entraria de maneira manual as informações do </w:t>
      </w:r>
      <w:proofErr w:type="spellStart"/>
      <w:r>
        <w:rPr>
          <w:lang w:eastAsia="pt-BR"/>
        </w:rPr>
        <w:t>hostel</w:t>
      </w:r>
      <w:proofErr w:type="spellEnd"/>
      <w:r>
        <w:rPr>
          <w:lang w:eastAsia="pt-BR"/>
        </w:rPr>
        <w:t xml:space="preserve"> e demanda para um determinado período</w:t>
      </w:r>
      <w:r w:rsidR="00A342C3">
        <w:rPr>
          <w:lang w:eastAsia="pt-BR"/>
        </w:rPr>
        <w:t>.</w:t>
      </w:r>
    </w:p>
    <w:p w14:paraId="3FD12DCF" w14:textId="77777777" w:rsidR="00BE587E" w:rsidRDefault="00BE587E" w:rsidP="00BE587E">
      <w:pPr>
        <w:pStyle w:val="TextodoTrabalho"/>
        <w:rPr>
          <w:lang w:eastAsia="pt-BR"/>
        </w:rPr>
      </w:pPr>
    </w:p>
    <w:p w14:paraId="3FD12DD0" w14:textId="77777777" w:rsidR="00645843" w:rsidRDefault="00645843" w:rsidP="00BE587E">
      <w:pPr>
        <w:pStyle w:val="Legenda"/>
        <w:jc w:val="center"/>
        <w:rPr>
          <w:lang w:eastAsia="pt-BR"/>
        </w:rPr>
      </w:pPr>
    </w:p>
    <w:p w14:paraId="3FD12DD1" w14:textId="77777777" w:rsidR="0008797D" w:rsidRDefault="002B7AC5" w:rsidP="00BE587E">
      <w:pPr>
        <w:pStyle w:val="Legenda"/>
        <w:jc w:val="center"/>
        <w:rPr>
          <w:lang w:eastAsia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FD12E7C" wp14:editId="3FD12E7D">
            <wp:extent cx="5760085" cy="2711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2DD2" w14:textId="77777777" w:rsidR="0008797D" w:rsidRDefault="0008797D" w:rsidP="0008797D">
      <w:pPr>
        <w:pStyle w:val="Legenda"/>
        <w:jc w:val="center"/>
      </w:pPr>
      <w:bookmarkStart w:id="19" w:name="_Toc528740077"/>
      <w:proofErr w:type="spellStart"/>
      <w:r>
        <w:t>Figura</w:t>
      </w:r>
      <w:proofErr w:type="spellEnd"/>
      <w:r>
        <w:t xml:space="preserve"> </w:t>
      </w:r>
      <w:r w:rsidR="00475B6E">
        <w:fldChar w:fldCharType="begin"/>
      </w:r>
      <w:r>
        <w:instrText xml:space="preserve"> SEQ Figura \* ARABIC </w:instrText>
      </w:r>
      <w:r w:rsidR="00475B6E">
        <w:fldChar w:fldCharType="separate"/>
      </w:r>
      <w:r w:rsidR="00BE164C">
        <w:rPr>
          <w:noProof/>
        </w:rPr>
        <w:t>5</w:t>
      </w:r>
      <w:r w:rsidR="00475B6E">
        <w:fldChar w:fldCharType="end"/>
      </w:r>
      <w:r>
        <w:t xml:space="preserve"> - </w:t>
      </w:r>
      <w:proofErr w:type="spellStart"/>
      <w:r>
        <w:t>Seção</w:t>
      </w:r>
      <w:proofErr w:type="spellEnd"/>
      <w:r>
        <w:t xml:space="preserve"> de testes </w:t>
      </w:r>
      <w:proofErr w:type="spellStart"/>
      <w:r>
        <w:t>automatizados</w:t>
      </w:r>
      <w:bookmarkEnd w:id="19"/>
      <w:proofErr w:type="spellEnd"/>
    </w:p>
    <w:p w14:paraId="3FD12DD3" w14:textId="77777777" w:rsidR="0008797D" w:rsidRDefault="0008797D" w:rsidP="00BE587E">
      <w:pPr>
        <w:pStyle w:val="Legenda"/>
        <w:jc w:val="center"/>
        <w:rPr>
          <w:lang w:eastAsia="pt-BR"/>
        </w:rPr>
      </w:pPr>
    </w:p>
    <w:p w14:paraId="3FD12DD4" w14:textId="77777777" w:rsidR="00645843" w:rsidRDefault="008A5E29" w:rsidP="00645843">
      <w:pPr>
        <w:pStyle w:val="Legenda"/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3FD12E7E" wp14:editId="3FD12E7F">
            <wp:extent cx="5760085" cy="2717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2DD5" w14:textId="77777777" w:rsidR="00645843" w:rsidRDefault="00645843" w:rsidP="00645843">
      <w:pPr>
        <w:pStyle w:val="Legenda"/>
        <w:jc w:val="center"/>
      </w:pPr>
      <w:bookmarkStart w:id="20" w:name="_Toc528740078"/>
      <w:proofErr w:type="spellStart"/>
      <w:r>
        <w:t>Figura</w:t>
      </w:r>
      <w:proofErr w:type="spellEnd"/>
      <w:r>
        <w:t xml:space="preserve"> </w:t>
      </w:r>
      <w:r w:rsidR="00475B6E">
        <w:fldChar w:fldCharType="begin"/>
      </w:r>
      <w:r>
        <w:instrText xml:space="preserve"> SEQ Figura \* ARABIC </w:instrText>
      </w:r>
      <w:r w:rsidR="00475B6E">
        <w:fldChar w:fldCharType="separate"/>
      </w:r>
      <w:r w:rsidR="00BE164C">
        <w:rPr>
          <w:noProof/>
        </w:rPr>
        <w:t>6</w:t>
      </w:r>
      <w:r w:rsidR="00475B6E">
        <w:fldChar w:fldCharType="end"/>
      </w:r>
      <w:r>
        <w:t xml:space="preserve"> - </w:t>
      </w:r>
      <w:proofErr w:type="spellStart"/>
      <w:r>
        <w:t>Seção</w:t>
      </w:r>
      <w:proofErr w:type="spellEnd"/>
      <w:r>
        <w:t xml:space="preserve"> de entradas </w:t>
      </w:r>
      <w:proofErr w:type="spellStart"/>
      <w:r>
        <w:t>manuais</w:t>
      </w:r>
      <w:bookmarkEnd w:id="20"/>
      <w:proofErr w:type="spellEnd"/>
    </w:p>
    <w:p w14:paraId="3FD12DD6" w14:textId="77777777" w:rsidR="00FE0ABA" w:rsidRDefault="00FE0ABA" w:rsidP="00645843">
      <w:pPr>
        <w:pStyle w:val="Legenda"/>
        <w:jc w:val="center"/>
      </w:pPr>
    </w:p>
    <w:p w14:paraId="3FD12DD7" w14:textId="77777777" w:rsidR="00FE0ABA" w:rsidRDefault="00917439" w:rsidP="00FE0ABA">
      <w:pPr>
        <w:pStyle w:val="Legenda"/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3FD12E80" wp14:editId="3FD12E81">
            <wp:extent cx="5760085" cy="25965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2DD8" w14:textId="77777777" w:rsidR="00FE0ABA" w:rsidRDefault="00FE0ABA" w:rsidP="00FE0ABA">
      <w:pPr>
        <w:pStyle w:val="Legenda"/>
        <w:jc w:val="center"/>
      </w:pPr>
      <w:bookmarkStart w:id="21" w:name="_Toc528740079"/>
      <w:proofErr w:type="spellStart"/>
      <w:r>
        <w:t>Figura</w:t>
      </w:r>
      <w:proofErr w:type="spellEnd"/>
      <w:r>
        <w:t xml:space="preserve"> </w:t>
      </w:r>
      <w:r w:rsidR="00475B6E">
        <w:fldChar w:fldCharType="begin"/>
      </w:r>
      <w:r>
        <w:instrText xml:space="preserve"> SEQ Figura \* ARABIC </w:instrText>
      </w:r>
      <w:r w:rsidR="00475B6E">
        <w:fldChar w:fldCharType="separate"/>
      </w:r>
      <w:r w:rsidR="00BE164C">
        <w:rPr>
          <w:noProof/>
        </w:rPr>
        <w:t>7</w:t>
      </w:r>
      <w:r w:rsidR="00475B6E">
        <w:fldChar w:fldCharType="end"/>
      </w:r>
      <w:r>
        <w:t xml:space="preserve"> - </w:t>
      </w:r>
      <w:proofErr w:type="spellStart"/>
      <w:r>
        <w:t>Visualização</w:t>
      </w:r>
      <w:proofErr w:type="spellEnd"/>
      <w:r>
        <w:t xml:space="preserve"> dos </w:t>
      </w:r>
      <w:proofErr w:type="spellStart"/>
      <w:r>
        <w:t>resultados</w:t>
      </w:r>
      <w:proofErr w:type="spellEnd"/>
      <w:r>
        <w:t xml:space="preserve"> do </w:t>
      </w:r>
      <w:proofErr w:type="spellStart"/>
      <w:r>
        <w:t>algoritmo</w:t>
      </w:r>
      <w:bookmarkEnd w:id="21"/>
      <w:proofErr w:type="spellEnd"/>
    </w:p>
    <w:p w14:paraId="3FD12DD9" w14:textId="77777777" w:rsidR="00F617A4" w:rsidRDefault="00F617A4" w:rsidP="00F617A4">
      <w:pPr>
        <w:pStyle w:val="TextodoTrabalho"/>
        <w:rPr>
          <w:lang w:eastAsia="pt-BR"/>
        </w:rPr>
      </w:pPr>
    </w:p>
    <w:p w14:paraId="3FD12DDA" w14:textId="77777777" w:rsidR="006F4350" w:rsidRDefault="00F617A4" w:rsidP="006F4350">
      <w:pPr>
        <w:pStyle w:val="TextodoTrabalho"/>
        <w:rPr>
          <w:lang w:eastAsia="pt-BR"/>
        </w:rPr>
      </w:pPr>
      <w:r>
        <w:rPr>
          <w:lang w:eastAsia="pt-BR"/>
        </w:rPr>
        <w:t xml:space="preserve">Para cada dia simulado, a aplicação mostra o total de troca de quartos e quebras de grupos, também os grupos que entraram e saíram aquele dia. Em cada </w:t>
      </w:r>
      <w:proofErr w:type="spellStart"/>
      <w:r>
        <w:rPr>
          <w:lang w:eastAsia="pt-BR"/>
        </w:rPr>
        <w:t>card</w:t>
      </w:r>
      <w:proofErr w:type="spellEnd"/>
      <w:r>
        <w:rPr>
          <w:lang w:eastAsia="pt-BR"/>
        </w:rPr>
        <w:t xml:space="preserve"> referente aos quartos é </w:t>
      </w:r>
      <w:r w:rsidR="001A79FA">
        <w:rPr>
          <w:lang w:eastAsia="pt-BR"/>
        </w:rPr>
        <w:t>mostrado, através de números referentes aos grupos, as pessoas alocadas naquele quarto. A função objetivo geral também é disponibilizada.</w:t>
      </w:r>
    </w:p>
    <w:p w14:paraId="3FD12DDB" w14:textId="77777777" w:rsidR="00857C82" w:rsidRDefault="00857C82" w:rsidP="006F4350">
      <w:pPr>
        <w:pStyle w:val="TextodoTrabalho"/>
        <w:rPr>
          <w:lang w:eastAsia="pt-BR"/>
        </w:rPr>
      </w:pPr>
      <w:r>
        <w:rPr>
          <w:lang w:eastAsia="pt-BR"/>
        </w:rPr>
        <w:t xml:space="preserve">Na seção de entradas de demanda é disponibilizado quatro passos para entrar os dados desejados, para </w:t>
      </w:r>
      <w:r w:rsidR="00F832D1">
        <w:rPr>
          <w:lang w:eastAsia="pt-BR"/>
        </w:rPr>
        <w:t>ao final disponibilizar a visualização do resultado.</w:t>
      </w:r>
    </w:p>
    <w:p w14:paraId="3FD12DDC" w14:textId="77777777" w:rsidR="00F617A4" w:rsidRPr="00CE45F1" w:rsidRDefault="00F617A4" w:rsidP="00645843">
      <w:pPr>
        <w:pStyle w:val="Legenda"/>
        <w:jc w:val="center"/>
        <w:rPr>
          <w:lang w:eastAsia="pt-BR"/>
        </w:rPr>
      </w:pPr>
    </w:p>
    <w:p w14:paraId="3FD12DDD" w14:textId="77777777" w:rsidR="008C2978" w:rsidRDefault="008E5495" w:rsidP="008C2978">
      <w:pPr>
        <w:pStyle w:val="Ttulo2"/>
        <w:rPr>
          <w:lang w:eastAsia="pt-BR"/>
        </w:rPr>
      </w:pPr>
      <w:bookmarkStart w:id="22" w:name="_Toc528740095"/>
      <w:r>
        <w:rPr>
          <w:lang w:eastAsia="pt-BR"/>
        </w:rPr>
        <w:t>O</w:t>
      </w:r>
      <w:r w:rsidR="008C2978">
        <w:rPr>
          <w:lang w:eastAsia="pt-BR"/>
        </w:rPr>
        <w:t>timização multivariável binária</w:t>
      </w:r>
      <w:bookmarkEnd w:id="22"/>
    </w:p>
    <w:p w14:paraId="3FD12DDE" w14:textId="77777777" w:rsidR="008C2978" w:rsidRDefault="006D7F27" w:rsidP="008C2978">
      <w:pPr>
        <w:pStyle w:val="TextodoTrabalho"/>
        <w:rPr>
          <w:lang w:eastAsia="pt-BR"/>
        </w:rPr>
      </w:pPr>
      <w:r>
        <w:rPr>
          <w:lang w:eastAsia="pt-BR"/>
        </w:rPr>
        <w:t>Para a otimização dos modelos criados f</w:t>
      </w:r>
      <w:r w:rsidR="008C2978">
        <w:rPr>
          <w:lang w:eastAsia="pt-BR"/>
        </w:rPr>
        <w:t xml:space="preserve">oi utilizada a biblioteca de otimização </w:t>
      </w:r>
      <w:proofErr w:type="spellStart"/>
      <w:r w:rsidR="008C2978" w:rsidRPr="00A342C3">
        <w:rPr>
          <w:i/>
          <w:lang w:eastAsia="pt-BR"/>
        </w:rPr>
        <w:t>Gurob</w:t>
      </w:r>
      <w:r>
        <w:rPr>
          <w:i/>
          <w:lang w:eastAsia="pt-BR"/>
        </w:rPr>
        <w:t>i</w:t>
      </w:r>
      <w:proofErr w:type="spellEnd"/>
      <w:r w:rsidR="00CF1767">
        <w:rPr>
          <w:lang w:eastAsia="pt-BR"/>
        </w:rPr>
        <w:t xml:space="preserve"> que fornece a possibilidade de otimização de modelos binários como esse que escrevemos</w:t>
      </w:r>
      <w:r w:rsidR="008C2978">
        <w:rPr>
          <w:lang w:eastAsia="pt-BR"/>
        </w:rPr>
        <w:t>. Trata-se de uma biblioteca de otimização com licença gratuita para estudantes universitários</w:t>
      </w:r>
      <w:r w:rsidR="00357B08">
        <w:rPr>
          <w:lang w:eastAsia="pt-BR"/>
        </w:rPr>
        <w:t xml:space="preserve"> e também </w:t>
      </w:r>
      <w:r w:rsidR="00C744D5">
        <w:rPr>
          <w:lang w:eastAsia="pt-BR"/>
        </w:rPr>
        <w:t>utilizada</w:t>
      </w:r>
      <w:r w:rsidR="00357B08">
        <w:rPr>
          <w:lang w:eastAsia="pt-BR"/>
        </w:rPr>
        <w:t xml:space="preserve"> em mais de 1600 companhias ao redor do mundo.</w:t>
      </w:r>
    </w:p>
    <w:p w14:paraId="3FD12DDF" w14:textId="77777777" w:rsidR="00C744D5" w:rsidRDefault="0093720C" w:rsidP="008C2978">
      <w:pPr>
        <w:pStyle w:val="TextodoTrabalho"/>
        <w:rPr>
          <w:lang w:eastAsia="pt-BR"/>
        </w:rPr>
      </w:pPr>
      <w:r>
        <w:rPr>
          <w:lang w:eastAsia="pt-BR"/>
        </w:rPr>
        <w:t>Alguns e</w:t>
      </w:r>
      <w:r w:rsidR="00C744D5">
        <w:rPr>
          <w:lang w:eastAsia="pt-BR"/>
        </w:rPr>
        <w:t xml:space="preserve">xemplos de problemas </w:t>
      </w:r>
      <w:r w:rsidR="009C7ED3">
        <w:rPr>
          <w:lang w:eastAsia="pt-BR"/>
        </w:rPr>
        <w:t>empresariais</w:t>
      </w:r>
      <w:r w:rsidR="00C744D5">
        <w:rPr>
          <w:lang w:eastAsia="pt-BR"/>
        </w:rPr>
        <w:t xml:space="preserve"> </w:t>
      </w:r>
      <w:r>
        <w:rPr>
          <w:lang w:eastAsia="pt-BR"/>
        </w:rPr>
        <w:t xml:space="preserve">que utilizam o </w:t>
      </w:r>
      <w:proofErr w:type="spellStart"/>
      <w:r>
        <w:rPr>
          <w:lang w:eastAsia="pt-BR"/>
        </w:rPr>
        <w:t>otimizador</w:t>
      </w:r>
      <w:proofErr w:type="spellEnd"/>
      <w:r>
        <w:rPr>
          <w:lang w:eastAsia="pt-BR"/>
        </w:rPr>
        <w:t>:</w:t>
      </w:r>
    </w:p>
    <w:p w14:paraId="3FD12DE0" w14:textId="77777777" w:rsidR="0093720C" w:rsidRDefault="00BE0AC5" w:rsidP="00BE0AC5">
      <w:pPr>
        <w:pStyle w:val="PargrafodaLista"/>
        <w:numPr>
          <w:ilvl w:val="0"/>
          <w:numId w:val="22"/>
        </w:numPr>
      </w:pPr>
      <w:proofErr w:type="spellStart"/>
      <w:r>
        <w:t>o</w:t>
      </w:r>
      <w:r w:rsidR="0093720C">
        <w:t>timização</w:t>
      </w:r>
      <w:proofErr w:type="spellEnd"/>
      <w:r w:rsidR="0093720C">
        <w:t xml:space="preserve"> do </w:t>
      </w:r>
      <w:proofErr w:type="spellStart"/>
      <w:r w:rsidR="0093720C">
        <w:t>inventário</w:t>
      </w:r>
      <w:proofErr w:type="spellEnd"/>
      <w:r>
        <w:t>;</w:t>
      </w:r>
    </w:p>
    <w:p w14:paraId="3FD12DE1" w14:textId="77777777" w:rsidR="00BE0AC5" w:rsidRDefault="00BE0AC5" w:rsidP="00BE0AC5">
      <w:pPr>
        <w:pStyle w:val="PargrafodaLista"/>
        <w:numPr>
          <w:ilvl w:val="0"/>
          <w:numId w:val="22"/>
        </w:numPr>
      </w:pPr>
      <w:r>
        <w:t xml:space="preserve">mix de </w:t>
      </w:r>
      <w:proofErr w:type="spellStart"/>
      <w:r>
        <w:t>produção</w:t>
      </w:r>
      <w:proofErr w:type="spellEnd"/>
      <w:r>
        <w:t>;</w:t>
      </w:r>
    </w:p>
    <w:p w14:paraId="3FD12DE2" w14:textId="77777777" w:rsidR="00BE0AC5" w:rsidRDefault="00BE0AC5" w:rsidP="00BE0AC5">
      <w:pPr>
        <w:pStyle w:val="PargrafodaLista"/>
        <w:numPr>
          <w:ilvl w:val="0"/>
          <w:numId w:val="22"/>
        </w:numPr>
      </w:pPr>
      <w:proofErr w:type="spellStart"/>
      <w:r>
        <w:t>alocação</w:t>
      </w:r>
      <w:proofErr w:type="spellEnd"/>
      <w:r>
        <w:t xml:space="preserve"> de </w:t>
      </w:r>
      <w:proofErr w:type="spellStart"/>
      <w:r>
        <w:t>máquinas</w:t>
      </w:r>
      <w:proofErr w:type="spellEnd"/>
      <w:r>
        <w:t>;</w:t>
      </w:r>
    </w:p>
    <w:p w14:paraId="3FD12DE3" w14:textId="77777777" w:rsidR="00BE0AC5" w:rsidRDefault="00A613BC" w:rsidP="00BE0AC5">
      <w:pPr>
        <w:pStyle w:val="PargrafodaLista"/>
        <w:numPr>
          <w:ilvl w:val="0"/>
          <w:numId w:val="22"/>
        </w:numPr>
      </w:pPr>
      <w:proofErr w:type="spellStart"/>
      <w:r>
        <w:t>minimização</w:t>
      </w:r>
      <w:proofErr w:type="spellEnd"/>
      <w:r>
        <w:t xml:space="preserve"> do consume de </w:t>
      </w:r>
      <w:proofErr w:type="spellStart"/>
      <w:r>
        <w:t>combustível</w:t>
      </w:r>
      <w:proofErr w:type="spellEnd"/>
      <w:r>
        <w:t>;</w:t>
      </w:r>
    </w:p>
    <w:p w14:paraId="3FD12DE4" w14:textId="77777777" w:rsidR="00A613BC" w:rsidRDefault="00A613BC" w:rsidP="00BE0AC5">
      <w:pPr>
        <w:pStyle w:val="PargrafodaLista"/>
        <w:numPr>
          <w:ilvl w:val="0"/>
          <w:numId w:val="22"/>
        </w:numPr>
      </w:pPr>
      <w:proofErr w:type="spellStart"/>
      <w:r>
        <w:t>otimização</w:t>
      </w:r>
      <w:proofErr w:type="spellEnd"/>
      <w:r>
        <w:t xml:space="preserve"> do </w:t>
      </w:r>
      <w:r w:rsidR="00AC2ABD">
        <w:t>portfolio;</w:t>
      </w:r>
    </w:p>
    <w:p w14:paraId="3FD12DE5" w14:textId="77777777" w:rsidR="00AC2ABD" w:rsidRDefault="00AC2ABD" w:rsidP="00BE0AC5">
      <w:pPr>
        <w:pStyle w:val="PargrafodaLista"/>
        <w:numPr>
          <w:ilvl w:val="0"/>
          <w:numId w:val="22"/>
        </w:numPr>
      </w:pPr>
      <w:proofErr w:type="spellStart"/>
      <w:r>
        <w:t>escalonamento</w:t>
      </w:r>
      <w:proofErr w:type="spellEnd"/>
      <w:r>
        <w:t xml:space="preserve"> de </w:t>
      </w:r>
      <w:proofErr w:type="spellStart"/>
      <w:r>
        <w:t>mão</w:t>
      </w:r>
      <w:proofErr w:type="spellEnd"/>
      <w:r>
        <w:t xml:space="preserve"> de </w:t>
      </w:r>
      <w:proofErr w:type="spellStart"/>
      <w:r>
        <w:t>obra</w:t>
      </w:r>
      <w:proofErr w:type="spellEnd"/>
      <w:r>
        <w:t>;</w:t>
      </w:r>
    </w:p>
    <w:p w14:paraId="3FD12DE6" w14:textId="77777777" w:rsidR="00AC2ABD" w:rsidRPr="0093720C" w:rsidRDefault="00AC2ABD" w:rsidP="00667AC9">
      <w:pPr>
        <w:pStyle w:val="PargrafodaLista"/>
        <w:numPr>
          <w:ilvl w:val="0"/>
          <w:numId w:val="22"/>
        </w:numPr>
      </w:pPr>
      <w:r>
        <w:t>entre outros.</w:t>
      </w:r>
    </w:p>
    <w:p w14:paraId="3FD12DE7" w14:textId="77777777" w:rsidR="008C2978" w:rsidRDefault="00667AC9" w:rsidP="00A342C3">
      <w:pPr>
        <w:pStyle w:val="TextodoTrabalho"/>
        <w:rPr>
          <w:lang w:eastAsia="pt-BR"/>
        </w:rPr>
      </w:pPr>
      <w:r>
        <w:lastRenderedPageBreak/>
        <w:t>Grande parte do sucesso da biblioteca está associada a habilidade de resolver problemas de forma rápida</w:t>
      </w:r>
      <w:r w:rsidR="008147BD">
        <w:t xml:space="preserve"> diversos tipos de problemas, provendo </w:t>
      </w:r>
      <w:r w:rsidR="00C847DB">
        <w:t>escalabilidade</w:t>
      </w:r>
      <w:r w:rsidR="008147BD">
        <w:t xml:space="preserve"> e </w:t>
      </w:r>
      <w:r w:rsidR="00C97CD0">
        <w:t>ferramentas de suporte ao desenvolvedor.</w:t>
      </w:r>
    </w:p>
    <w:p w14:paraId="3FD12DE8" w14:textId="77777777" w:rsidR="00A342C3" w:rsidRPr="00C847DB" w:rsidRDefault="00C847DB" w:rsidP="00C847DB">
      <w:pPr>
        <w:suppressAutoHyphens w:val="0"/>
        <w:spacing w:before="0" w:after="0"/>
        <w:jc w:val="left"/>
        <w:rPr>
          <w:lang w:val="pt-BR" w:eastAsia="pt-BR"/>
        </w:rPr>
      </w:pPr>
      <w:r>
        <w:rPr>
          <w:lang w:eastAsia="pt-BR"/>
        </w:rPr>
        <w:br w:type="page"/>
      </w:r>
    </w:p>
    <w:p w14:paraId="3FD12DE9" w14:textId="77777777" w:rsidR="00A342C3" w:rsidRDefault="0059729A" w:rsidP="0059729A">
      <w:pPr>
        <w:pStyle w:val="Titulo1"/>
        <w:rPr>
          <w:lang w:eastAsia="pt-BR"/>
        </w:rPr>
      </w:pPr>
      <w:bookmarkStart w:id="23" w:name="_Toc528740096"/>
      <w:r>
        <w:rPr>
          <w:lang w:eastAsia="pt-BR"/>
        </w:rPr>
        <w:lastRenderedPageBreak/>
        <w:t>Testes automatizados</w:t>
      </w:r>
      <w:bookmarkEnd w:id="23"/>
    </w:p>
    <w:p w14:paraId="3FD12DEA" w14:textId="77777777" w:rsidR="00A342C3" w:rsidRDefault="0059729A" w:rsidP="00A342C3">
      <w:pPr>
        <w:pStyle w:val="TextodoTrabalho"/>
        <w:rPr>
          <w:lang w:eastAsia="pt-BR"/>
        </w:rPr>
      </w:pPr>
      <w:r>
        <w:rPr>
          <w:lang w:eastAsia="pt-BR"/>
        </w:rPr>
        <w:t xml:space="preserve">Para avaliar os modelos desenvolvidos foram criados alguns arquivos de testes, buscando dimensionar o </w:t>
      </w:r>
      <w:r w:rsidR="00717003">
        <w:rPr>
          <w:lang w:eastAsia="pt-BR"/>
        </w:rPr>
        <w:t>desempenho da</w:t>
      </w:r>
      <w:r>
        <w:rPr>
          <w:lang w:eastAsia="pt-BR"/>
        </w:rPr>
        <w:t xml:space="preserve"> aplicação e limitações do algoritmo de otimização.</w:t>
      </w:r>
    </w:p>
    <w:p w14:paraId="3FD12DEB" w14:textId="77777777" w:rsidR="0059729A" w:rsidRDefault="0059729A" w:rsidP="00A342C3">
      <w:pPr>
        <w:pStyle w:val="TextodoTrabalho"/>
        <w:rPr>
          <w:lang w:eastAsia="pt-BR"/>
        </w:rPr>
      </w:pPr>
      <w:r>
        <w:rPr>
          <w:lang w:eastAsia="pt-BR"/>
        </w:rPr>
        <w:t>Em nenhum dos testes realizados foi testada uma entrada infactível</w:t>
      </w:r>
      <w:r w:rsidR="00D47B6A">
        <w:rPr>
          <w:lang w:eastAsia="pt-BR"/>
        </w:rPr>
        <w:t>,</w:t>
      </w:r>
      <w:r>
        <w:rPr>
          <w:lang w:eastAsia="pt-BR"/>
        </w:rPr>
        <w:t xml:space="preserve"> pois o algoritmo trata essas situações como uma exceção retornando para a tela da aplicação a informação de não ser possível a otimização por se tratar de uma entrada infactível.</w:t>
      </w:r>
    </w:p>
    <w:p w14:paraId="3FD12DEC" w14:textId="77777777" w:rsidR="0059729A" w:rsidRDefault="0059729A" w:rsidP="0059729A">
      <w:pPr>
        <w:pStyle w:val="Ttulo2"/>
        <w:rPr>
          <w:lang w:eastAsia="pt-BR"/>
        </w:rPr>
      </w:pPr>
      <w:r>
        <w:rPr>
          <w:lang w:eastAsia="pt-BR"/>
        </w:rPr>
        <w:t xml:space="preserve"> </w:t>
      </w:r>
      <w:bookmarkStart w:id="24" w:name="_Toc528740097"/>
      <w:r>
        <w:rPr>
          <w:lang w:eastAsia="pt-BR"/>
        </w:rPr>
        <w:t xml:space="preserve">Testes </w:t>
      </w:r>
      <w:r w:rsidR="008E5495">
        <w:rPr>
          <w:lang w:eastAsia="pt-BR"/>
        </w:rPr>
        <w:t>primeiro modelo</w:t>
      </w:r>
      <w:bookmarkEnd w:id="24"/>
    </w:p>
    <w:p w14:paraId="3FD12DED" w14:textId="77777777" w:rsidR="0059729A" w:rsidRDefault="00D47B6A" w:rsidP="0059729A">
      <w:pPr>
        <w:pStyle w:val="TextodoTrabalho"/>
        <w:rPr>
          <w:lang w:val="en-US" w:eastAsia="pt-BR"/>
        </w:rPr>
      </w:pPr>
      <w:proofErr w:type="spellStart"/>
      <w:r>
        <w:rPr>
          <w:lang w:val="en-US" w:eastAsia="pt-BR"/>
        </w:rPr>
        <w:t>Os</w:t>
      </w:r>
      <w:proofErr w:type="spellEnd"/>
      <w:r>
        <w:rPr>
          <w:lang w:val="en-US" w:eastAsia="pt-BR"/>
        </w:rPr>
        <w:t xml:space="preserve"> testes do </w:t>
      </w:r>
      <w:proofErr w:type="spellStart"/>
      <w:r>
        <w:rPr>
          <w:lang w:val="en-US" w:eastAsia="pt-BR"/>
        </w:rPr>
        <w:t>primeiro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modelo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foram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criados</w:t>
      </w:r>
      <w:proofErr w:type="spellEnd"/>
      <w:r>
        <w:rPr>
          <w:lang w:val="en-US" w:eastAsia="pt-BR"/>
        </w:rPr>
        <w:t xml:space="preserve"> a </w:t>
      </w:r>
      <w:proofErr w:type="spellStart"/>
      <w:r>
        <w:rPr>
          <w:lang w:val="en-US" w:eastAsia="pt-BR"/>
        </w:rPr>
        <w:t>mão</w:t>
      </w:r>
      <w:proofErr w:type="spellEnd"/>
      <w:r>
        <w:rPr>
          <w:lang w:val="en-US" w:eastAsia="pt-BR"/>
        </w:rPr>
        <w:t xml:space="preserve">, </w:t>
      </w:r>
      <w:proofErr w:type="spellStart"/>
      <w:r>
        <w:rPr>
          <w:lang w:val="en-US" w:eastAsia="pt-BR"/>
        </w:rPr>
        <w:t>isto</w:t>
      </w:r>
      <w:proofErr w:type="spellEnd"/>
      <w:r>
        <w:rPr>
          <w:lang w:val="en-US" w:eastAsia="pt-BR"/>
        </w:rPr>
        <w:t xml:space="preserve"> é, </w:t>
      </w:r>
      <w:proofErr w:type="spellStart"/>
      <w:r>
        <w:rPr>
          <w:lang w:val="en-US" w:eastAsia="pt-BR"/>
        </w:rPr>
        <w:t>sem</w:t>
      </w:r>
      <w:proofErr w:type="spellEnd"/>
      <w:r>
        <w:rPr>
          <w:lang w:val="en-US" w:eastAsia="pt-BR"/>
        </w:rPr>
        <w:t xml:space="preserve"> a </w:t>
      </w:r>
      <w:proofErr w:type="spellStart"/>
      <w:r>
        <w:rPr>
          <w:lang w:val="en-US" w:eastAsia="pt-BR"/>
        </w:rPr>
        <w:t>utilização</w:t>
      </w:r>
      <w:proofErr w:type="spellEnd"/>
      <w:r>
        <w:rPr>
          <w:lang w:val="en-US" w:eastAsia="pt-BR"/>
        </w:rPr>
        <w:t xml:space="preserve"> da ferramenta de </w:t>
      </w:r>
      <w:proofErr w:type="spellStart"/>
      <w:r w:rsidR="00B23A35">
        <w:rPr>
          <w:lang w:val="en-US" w:eastAsia="pt-BR"/>
        </w:rPr>
        <w:t>automatização</w:t>
      </w:r>
      <w:proofErr w:type="spellEnd"/>
      <w:r w:rsidR="00B23A35">
        <w:rPr>
          <w:lang w:val="en-US" w:eastAsia="pt-BR"/>
        </w:rPr>
        <w:t xml:space="preserve"> de testes. Essa </w:t>
      </w:r>
      <w:proofErr w:type="spellStart"/>
      <w:r w:rsidR="00B23A35">
        <w:rPr>
          <w:lang w:val="en-US" w:eastAsia="pt-BR"/>
        </w:rPr>
        <w:t>decisão</w:t>
      </w:r>
      <w:proofErr w:type="spellEnd"/>
      <w:r w:rsidR="00B23A35">
        <w:rPr>
          <w:lang w:val="en-US" w:eastAsia="pt-BR"/>
        </w:rPr>
        <w:t xml:space="preserve"> </w:t>
      </w:r>
      <w:proofErr w:type="spellStart"/>
      <w:r w:rsidR="00B23A35">
        <w:rPr>
          <w:lang w:val="en-US" w:eastAsia="pt-BR"/>
        </w:rPr>
        <w:t>acabou</w:t>
      </w:r>
      <w:proofErr w:type="spellEnd"/>
      <w:r w:rsidR="00B23A35">
        <w:rPr>
          <w:lang w:val="en-US" w:eastAsia="pt-BR"/>
        </w:rPr>
        <w:t xml:space="preserve"> por </w:t>
      </w:r>
      <w:proofErr w:type="spellStart"/>
      <w:r w:rsidR="00B23A35">
        <w:rPr>
          <w:lang w:val="en-US" w:eastAsia="pt-BR"/>
        </w:rPr>
        <w:t>facilitar</w:t>
      </w:r>
      <w:proofErr w:type="spellEnd"/>
      <w:r w:rsidR="00B23A35">
        <w:rPr>
          <w:lang w:val="en-US" w:eastAsia="pt-BR"/>
        </w:rPr>
        <w:t xml:space="preserve"> </w:t>
      </w:r>
      <w:r w:rsidR="00500465">
        <w:rPr>
          <w:lang w:val="en-US" w:eastAsia="pt-BR"/>
        </w:rPr>
        <w:t xml:space="preserve">o </w:t>
      </w:r>
      <w:proofErr w:type="spellStart"/>
      <w:r w:rsidR="00500465">
        <w:rPr>
          <w:lang w:val="en-US" w:eastAsia="pt-BR"/>
        </w:rPr>
        <w:t>dimensionamento</w:t>
      </w:r>
      <w:proofErr w:type="spellEnd"/>
      <w:r w:rsidR="00500465">
        <w:rPr>
          <w:lang w:val="en-US" w:eastAsia="pt-BR"/>
        </w:rPr>
        <w:t xml:space="preserve"> da </w:t>
      </w:r>
      <w:proofErr w:type="spellStart"/>
      <w:r w:rsidR="00500465">
        <w:rPr>
          <w:lang w:val="en-US" w:eastAsia="pt-BR"/>
        </w:rPr>
        <w:t>complexidade</w:t>
      </w:r>
      <w:proofErr w:type="spellEnd"/>
      <w:r w:rsidR="00500465">
        <w:rPr>
          <w:lang w:val="en-US" w:eastAsia="pt-BR"/>
        </w:rPr>
        <w:t xml:space="preserve"> do </w:t>
      </w:r>
      <w:proofErr w:type="spellStart"/>
      <w:r w:rsidR="00500465">
        <w:rPr>
          <w:lang w:val="en-US" w:eastAsia="pt-BR"/>
        </w:rPr>
        <w:t>problema</w:t>
      </w:r>
      <w:proofErr w:type="spellEnd"/>
      <w:r w:rsidR="00500465">
        <w:rPr>
          <w:lang w:val="en-US" w:eastAsia="pt-BR"/>
        </w:rPr>
        <w:t xml:space="preserve">, </w:t>
      </w:r>
      <w:proofErr w:type="spellStart"/>
      <w:r w:rsidR="00500465">
        <w:rPr>
          <w:lang w:val="en-US" w:eastAsia="pt-BR"/>
        </w:rPr>
        <w:t>uma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vez</w:t>
      </w:r>
      <w:proofErr w:type="spellEnd"/>
      <w:r w:rsidR="00500465">
        <w:rPr>
          <w:lang w:val="en-US" w:eastAsia="pt-BR"/>
        </w:rPr>
        <w:t xml:space="preserve"> que </w:t>
      </w:r>
      <w:proofErr w:type="spellStart"/>
      <w:r w:rsidR="00500465">
        <w:rPr>
          <w:lang w:val="en-US" w:eastAsia="pt-BR"/>
        </w:rPr>
        <w:t>em</w:t>
      </w:r>
      <w:proofErr w:type="spellEnd"/>
      <w:r w:rsidR="00500465">
        <w:rPr>
          <w:lang w:val="en-US" w:eastAsia="pt-BR"/>
        </w:rPr>
        <w:t xml:space="preserve"> um dos testes </w:t>
      </w:r>
      <w:proofErr w:type="spellStart"/>
      <w:r w:rsidR="00500465">
        <w:rPr>
          <w:lang w:val="en-US" w:eastAsia="pt-BR"/>
        </w:rPr>
        <w:t>criados</w:t>
      </w:r>
      <w:proofErr w:type="spellEnd"/>
      <w:r w:rsidR="00500465">
        <w:rPr>
          <w:lang w:val="en-US" w:eastAsia="pt-BR"/>
        </w:rPr>
        <w:t xml:space="preserve"> o </w:t>
      </w:r>
      <w:proofErr w:type="spellStart"/>
      <w:r w:rsidR="00500465">
        <w:rPr>
          <w:lang w:val="en-US" w:eastAsia="pt-BR"/>
        </w:rPr>
        <w:t>algoritmo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conseguiu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alocar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os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grupos</w:t>
      </w:r>
      <w:proofErr w:type="spellEnd"/>
      <w:r w:rsidR="00500465">
        <w:rPr>
          <w:lang w:val="en-US" w:eastAsia="pt-BR"/>
        </w:rPr>
        <w:t xml:space="preserve"> de </w:t>
      </w:r>
      <w:proofErr w:type="spellStart"/>
      <w:r w:rsidR="00500465">
        <w:rPr>
          <w:lang w:val="en-US" w:eastAsia="pt-BR"/>
        </w:rPr>
        <w:t>uma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maneira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duas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vezes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mais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eficiente</w:t>
      </w:r>
      <w:proofErr w:type="spellEnd"/>
      <w:r w:rsidR="00500465">
        <w:rPr>
          <w:lang w:val="en-US" w:eastAsia="pt-BR"/>
        </w:rPr>
        <w:t xml:space="preserve"> do que </w:t>
      </w:r>
      <w:proofErr w:type="gramStart"/>
      <w:r w:rsidR="00500465">
        <w:rPr>
          <w:lang w:val="en-US" w:eastAsia="pt-BR"/>
        </w:rPr>
        <w:t>a</w:t>
      </w:r>
      <w:proofErr w:type="gram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alocação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500465">
        <w:rPr>
          <w:lang w:val="en-US" w:eastAsia="pt-BR"/>
        </w:rPr>
        <w:t>realizada</w:t>
      </w:r>
      <w:proofErr w:type="spellEnd"/>
      <w:r w:rsidR="00500465">
        <w:rPr>
          <w:lang w:val="en-US" w:eastAsia="pt-BR"/>
        </w:rPr>
        <w:t xml:space="preserve"> </w:t>
      </w:r>
      <w:proofErr w:type="spellStart"/>
      <w:r w:rsidR="003C7E59">
        <w:rPr>
          <w:lang w:val="en-US" w:eastAsia="pt-BR"/>
        </w:rPr>
        <w:t>manualmente</w:t>
      </w:r>
      <w:proofErr w:type="spellEnd"/>
      <w:r w:rsidR="00500465">
        <w:rPr>
          <w:lang w:val="en-US" w:eastAsia="pt-BR"/>
        </w:rPr>
        <w:t>.</w:t>
      </w:r>
    </w:p>
    <w:p w14:paraId="3FD12DEE" w14:textId="77777777" w:rsidR="002D5EAB" w:rsidRPr="002D5EAB" w:rsidRDefault="002D5EAB" w:rsidP="0059729A">
      <w:pPr>
        <w:pStyle w:val="TextodoTrabalho"/>
        <w:rPr>
          <w:lang w:val="en-US" w:eastAsia="pt-BR"/>
        </w:rPr>
      </w:pPr>
      <w:proofErr w:type="spellStart"/>
      <w:r>
        <w:rPr>
          <w:lang w:val="en-US" w:eastAsia="pt-BR"/>
        </w:rPr>
        <w:t>Trata</w:t>
      </w:r>
      <w:proofErr w:type="spellEnd"/>
      <w:r>
        <w:rPr>
          <w:lang w:val="en-US" w:eastAsia="pt-BR"/>
        </w:rPr>
        <w:t xml:space="preserve">-se do </w:t>
      </w:r>
      <w:proofErr w:type="spellStart"/>
      <w:r>
        <w:rPr>
          <w:lang w:val="en-US" w:eastAsia="pt-BR"/>
        </w:rPr>
        <w:t>arquivo</w:t>
      </w:r>
      <w:proofErr w:type="spellEnd"/>
      <w:r>
        <w:rPr>
          <w:lang w:val="en-US" w:eastAsia="pt-BR"/>
        </w:rPr>
        <w:t xml:space="preserve"> de teste </w:t>
      </w:r>
      <w:r w:rsidRPr="002D5EAB">
        <w:rPr>
          <w:i/>
          <w:lang w:val="en-US" w:eastAsia="pt-BR"/>
        </w:rPr>
        <w:t>simulation</w:t>
      </w:r>
      <w:r w:rsidR="006B20F5">
        <w:rPr>
          <w:i/>
          <w:lang w:val="en-US" w:eastAsia="pt-BR"/>
        </w:rPr>
        <w:t>4</w:t>
      </w:r>
      <w:r w:rsidRPr="002D5EAB">
        <w:rPr>
          <w:i/>
          <w:lang w:val="en-US" w:eastAsia="pt-BR"/>
        </w:rPr>
        <w:t>.json</w:t>
      </w:r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onde</w:t>
      </w:r>
      <w:proofErr w:type="spellEnd"/>
      <w:r>
        <w:rPr>
          <w:lang w:val="en-US" w:eastAsia="pt-BR"/>
        </w:rPr>
        <w:t xml:space="preserve"> o </w:t>
      </w:r>
      <w:proofErr w:type="spellStart"/>
      <w:r>
        <w:rPr>
          <w:lang w:val="en-US" w:eastAsia="pt-BR"/>
        </w:rPr>
        <w:t>algoritmo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obteve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uma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função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objetivo</w:t>
      </w:r>
      <w:proofErr w:type="spellEnd"/>
      <w:r>
        <w:rPr>
          <w:lang w:val="en-US" w:eastAsia="pt-BR"/>
        </w:rPr>
        <w:t xml:space="preserve"> de </w:t>
      </w:r>
      <w:proofErr w:type="spellStart"/>
      <w:r w:rsidR="00350393">
        <w:rPr>
          <w:lang w:val="en-US" w:eastAsia="pt-BR"/>
        </w:rPr>
        <w:t>cinco</w:t>
      </w:r>
      <w:proofErr w:type="spellEnd"/>
      <w:r>
        <w:rPr>
          <w:lang w:val="en-US" w:eastAsia="pt-BR"/>
        </w:rPr>
        <w:t xml:space="preserve">, </w:t>
      </w:r>
      <w:proofErr w:type="spellStart"/>
      <w:r>
        <w:rPr>
          <w:lang w:val="en-US" w:eastAsia="pt-BR"/>
        </w:rPr>
        <w:t>enquanto</w:t>
      </w:r>
      <w:proofErr w:type="spellEnd"/>
      <w:r>
        <w:rPr>
          <w:lang w:val="en-US" w:eastAsia="pt-BR"/>
        </w:rPr>
        <w:t xml:space="preserve"> </w:t>
      </w:r>
      <w:proofErr w:type="gramStart"/>
      <w:r>
        <w:rPr>
          <w:lang w:val="en-US" w:eastAsia="pt-BR"/>
        </w:rPr>
        <w:t>a</w:t>
      </w:r>
      <w:proofErr w:type="gram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alocação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feita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manualmente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obteve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um</w:t>
      </w:r>
      <w:r w:rsidR="00F4157B">
        <w:rPr>
          <w:lang w:val="en-US" w:eastAsia="pt-BR"/>
        </w:rPr>
        <w:t>a</w:t>
      </w:r>
      <w:proofErr w:type="spellEnd"/>
      <w:r w:rsidR="00F4157B">
        <w:rPr>
          <w:lang w:val="en-US" w:eastAsia="pt-BR"/>
        </w:rPr>
        <w:t xml:space="preserve"> </w:t>
      </w:r>
      <w:proofErr w:type="spellStart"/>
      <w:r w:rsidR="00F4157B">
        <w:rPr>
          <w:lang w:val="en-US" w:eastAsia="pt-BR"/>
        </w:rPr>
        <w:t>função</w:t>
      </w:r>
      <w:proofErr w:type="spellEnd"/>
      <w:r w:rsidR="00F4157B">
        <w:rPr>
          <w:lang w:val="en-US" w:eastAsia="pt-BR"/>
        </w:rPr>
        <w:t xml:space="preserve"> </w:t>
      </w:r>
      <w:proofErr w:type="spellStart"/>
      <w:r w:rsidR="00F4157B">
        <w:rPr>
          <w:lang w:val="en-US" w:eastAsia="pt-BR"/>
        </w:rPr>
        <w:t>objetivo</w:t>
      </w:r>
      <w:proofErr w:type="spellEnd"/>
      <w:r w:rsidR="00F4157B">
        <w:rPr>
          <w:lang w:val="en-US" w:eastAsia="pt-BR"/>
        </w:rPr>
        <w:t xml:space="preserve"> </w:t>
      </w:r>
      <w:r w:rsidR="00350393">
        <w:rPr>
          <w:lang w:val="en-US" w:eastAsia="pt-BR"/>
        </w:rPr>
        <w:t xml:space="preserve">de </w:t>
      </w:r>
      <w:proofErr w:type="spellStart"/>
      <w:r w:rsidR="00350393">
        <w:rPr>
          <w:lang w:val="en-US" w:eastAsia="pt-BR"/>
        </w:rPr>
        <w:t>dez</w:t>
      </w:r>
      <w:proofErr w:type="spellEnd"/>
      <w:r w:rsidR="00350393">
        <w:rPr>
          <w:lang w:val="en-US" w:eastAsia="pt-BR"/>
        </w:rPr>
        <w:t>.</w:t>
      </w:r>
    </w:p>
    <w:p w14:paraId="3FD12DEF" w14:textId="77777777" w:rsidR="00500465" w:rsidRDefault="003878F7" w:rsidP="0059729A">
      <w:pPr>
        <w:pStyle w:val="TextodoTrabalho"/>
        <w:rPr>
          <w:lang w:val="en-US" w:eastAsia="pt-BR"/>
        </w:rPr>
      </w:pPr>
      <w:r>
        <w:rPr>
          <w:lang w:val="en-US" w:eastAsia="pt-BR"/>
        </w:rPr>
        <w:t xml:space="preserve">A </w:t>
      </w:r>
      <w:proofErr w:type="spellStart"/>
      <w:r>
        <w:rPr>
          <w:lang w:val="en-US" w:eastAsia="pt-BR"/>
        </w:rPr>
        <w:t>dificuldade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em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criar</w:t>
      </w:r>
      <w:proofErr w:type="spellEnd"/>
      <w:r>
        <w:rPr>
          <w:lang w:val="en-US" w:eastAsia="pt-BR"/>
        </w:rPr>
        <w:t xml:space="preserve"> testes </w:t>
      </w:r>
      <w:proofErr w:type="spellStart"/>
      <w:r>
        <w:rPr>
          <w:lang w:val="en-US" w:eastAsia="pt-BR"/>
        </w:rPr>
        <w:t>factíveis</w:t>
      </w:r>
      <w:proofErr w:type="spellEnd"/>
      <w:r>
        <w:rPr>
          <w:lang w:val="en-US" w:eastAsia="pt-BR"/>
        </w:rPr>
        <w:t xml:space="preserve"> para o </w:t>
      </w:r>
      <w:proofErr w:type="spellStart"/>
      <w:r>
        <w:rPr>
          <w:lang w:val="en-US" w:eastAsia="pt-BR"/>
        </w:rPr>
        <w:t>primeiro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modelo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implicou</w:t>
      </w:r>
      <w:proofErr w:type="spellEnd"/>
      <w:r>
        <w:rPr>
          <w:lang w:val="en-US" w:eastAsia="pt-BR"/>
        </w:rPr>
        <w:t xml:space="preserve"> </w:t>
      </w:r>
      <w:proofErr w:type="spellStart"/>
      <w:r w:rsidR="008B1A1A">
        <w:rPr>
          <w:lang w:val="en-US" w:eastAsia="pt-BR"/>
        </w:rPr>
        <w:t>na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execução</w:t>
      </w:r>
      <w:proofErr w:type="spellEnd"/>
      <w:r>
        <w:rPr>
          <w:lang w:val="en-US" w:eastAsia="pt-BR"/>
        </w:rPr>
        <w:t xml:space="preserve"> de testes </w:t>
      </w:r>
      <w:proofErr w:type="spellStart"/>
      <w:r>
        <w:rPr>
          <w:lang w:val="en-US" w:eastAsia="pt-BR"/>
        </w:rPr>
        <w:t>menores</w:t>
      </w:r>
      <w:proofErr w:type="spellEnd"/>
      <w:r>
        <w:rPr>
          <w:lang w:val="en-US" w:eastAsia="pt-BR"/>
        </w:rPr>
        <w:t xml:space="preserve">, </w:t>
      </w:r>
      <w:proofErr w:type="spellStart"/>
      <w:r>
        <w:rPr>
          <w:lang w:val="en-US" w:eastAsia="pt-BR"/>
        </w:rPr>
        <w:t>em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geral</w:t>
      </w:r>
      <w:proofErr w:type="spellEnd"/>
      <w:r>
        <w:rPr>
          <w:lang w:val="en-US" w:eastAsia="pt-BR"/>
        </w:rPr>
        <w:t xml:space="preserve"> com </w:t>
      </w:r>
      <w:proofErr w:type="spellStart"/>
      <w:r>
        <w:rPr>
          <w:lang w:val="en-US" w:eastAsia="pt-BR"/>
        </w:rPr>
        <w:t>janela</w:t>
      </w:r>
      <w:proofErr w:type="spellEnd"/>
      <w:r>
        <w:rPr>
          <w:lang w:val="en-US" w:eastAsia="pt-BR"/>
        </w:rPr>
        <w:t xml:space="preserve"> de tempo </w:t>
      </w:r>
      <w:proofErr w:type="spellStart"/>
      <w:r>
        <w:rPr>
          <w:lang w:val="en-US" w:eastAsia="pt-BR"/>
        </w:rPr>
        <w:t>menor</w:t>
      </w:r>
      <w:proofErr w:type="spellEnd"/>
      <w:r>
        <w:rPr>
          <w:lang w:val="en-US" w:eastAsia="pt-BR"/>
        </w:rPr>
        <w:t xml:space="preserve"> que seis </w:t>
      </w:r>
      <w:proofErr w:type="spellStart"/>
      <w:r>
        <w:rPr>
          <w:lang w:val="en-US" w:eastAsia="pt-BR"/>
        </w:rPr>
        <w:t>dias</w:t>
      </w:r>
      <w:proofErr w:type="spellEnd"/>
      <w:r>
        <w:rPr>
          <w:lang w:val="en-US" w:eastAsia="pt-BR"/>
        </w:rPr>
        <w:t>.</w:t>
      </w:r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Foi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reparado</w:t>
      </w:r>
      <w:proofErr w:type="spellEnd"/>
      <w:r w:rsidR="00507B50">
        <w:rPr>
          <w:lang w:val="en-US" w:eastAsia="pt-BR"/>
        </w:rPr>
        <w:t xml:space="preserve"> um </w:t>
      </w:r>
      <w:proofErr w:type="spellStart"/>
      <w:r w:rsidR="00507B50">
        <w:rPr>
          <w:lang w:val="en-US" w:eastAsia="pt-BR"/>
        </w:rPr>
        <w:t>comportamento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comum</w:t>
      </w:r>
      <w:proofErr w:type="spellEnd"/>
      <w:r w:rsidR="00507B50">
        <w:rPr>
          <w:lang w:val="en-US" w:eastAsia="pt-BR"/>
        </w:rPr>
        <w:t xml:space="preserve"> de </w:t>
      </w:r>
      <w:proofErr w:type="spellStart"/>
      <w:r w:rsidR="00507B50">
        <w:rPr>
          <w:lang w:val="en-US" w:eastAsia="pt-BR"/>
        </w:rPr>
        <w:t>alocação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onde</w:t>
      </w:r>
      <w:proofErr w:type="spellEnd"/>
      <w:r w:rsidR="00507B50">
        <w:rPr>
          <w:lang w:val="en-US" w:eastAsia="pt-BR"/>
        </w:rPr>
        <w:t xml:space="preserve"> o </w:t>
      </w:r>
      <w:proofErr w:type="spellStart"/>
      <w:r w:rsidR="00507B50">
        <w:rPr>
          <w:lang w:val="en-US" w:eastAsia="pt-BR"/>
        </w:rPr>
        <w:t>algoritmo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busca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uma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alocação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inicial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ótima</w:t>
      </w:r>
      <w:proofErr w:type="spellEnd"/>
      <w:r w:rsidR="00580D25">
        <w:rPr>
          <w:lang w:val="en-US" w:eastAsia="pt-BR"/>
        </w:rPr>
        <w:t xml:space="preserve"> que </w:t>
      </w:r>
      <w:proofErr w:type="spellStart"/>
      <w:r w:rsidR="00580D25">
        <w:rPr>
          <w:lang w:val="en-US" w:eastAsia="pt-BR"/>
        </w:rPr>
        <w:t>proporciona</w:t>
      </w:r>
      <w:proofErr w:type="spellEnd"/>
      <w:r w:rsidR="00580D25">
        <w:rPr>
          <w:lang w:val="en-US" w:eastAsia="pt-BR"/>
        </w:rPr>
        <w:t xml:space="preserve"> um</w:t>
      </w:r>
      <w:r w:rsidR="005171B6">
        <w:rPr>
          <w:lang w:val="en-US" w:eastAsia="pt-BR"/>
        </w:rPr>
        <w:t xml:space="preserve"> </w:t>
      </w:r>
      <w:proofErr w:type="spellStart"/>
      <w:r w:rsidR="005171B6">
        <w:rPr>
          <w:lang w:val="en-US" w:eastAsia="pt-BR"/>
        </w:rPr>
        <w:t>resultado</w:t>
      </w:r>
      <w:proofErr w:type="spellEnd"/>
      <w:r w:rsidR="005171B6">
        <w:rPr>
          <w:lang w:val="en-US" w:eastAsia="pt-BR"/>
        </w:rPr>
        <w:t xml:space="preserve"> final </w:t>
      </w:r>
      <w:proofErr w:type="spellStart"/>
      <w:r w:rsidR="005171B6">
        <w:rPr>
          <w:lang w:val="en-US" w:eastAsia="pt-BR"/>
        </w:rPr>
        <w:t>mais</w:t>
      </w:r>
      <w:proofErr w:type="spellEnd"/>
      <w:r w:rsidR="005171B6">
        <w:rPr>
          <w:lang w:val="en-US" w:eastAsia="pt-BR"/>
        </w:rPr>
        <w:t xml:space="preserve"> </w:t>
      </w:r>
      <w:proofErr w:type="spellStart"/>
      <w:r w:rsidR="005171B6">
        <w:rPr>
          <w:lang w:val="en-US" w:eastAsia="pt-BR"/>
        </w:rPr>
        <w:t>eficiente</w:t>
      </w:r>
      <w:proofErr w:type="spellEnd"/>
      <w:r w:rsidR="005171B6">
        <w:rPr>
          <w:lang w:val="en-US" w:eastAsia="pt-BR"/>
        </w:rPr>
        <w:t>, o</w:t>
      </w:r>
      <w:r w:rsidR="00507B50">
        <w:rPr>
          <w:lang w:val="en-US" w:eastAsia="pt-BR"/>
        </w:rPr>
        <w:t xml:space="preserve"> que </w:t>
      </w:r>
      <w:proofErr w:type="spellStart"/>
      <w:r w:rsidR="00507B50">
        <w:rPr>
          <w:lang w:val="en-US" w:eastAsia="pt-BR"/>
        </w:rPr>
        <w:t>não</w:t>
      </w:r>
      <w:proofErr w:type="spellEnd"/>
      <w:r w:rsidR="00507B50">
        <w:rPr>
          <w:lang w:val="en-US" w:eastAsia="pt-BR"/>
        </w:rPr>
        <w:t xml:space="preserve"> é </w:t>
      </w:r>
      <w:proofErr w:type="spellStart"/>
      <w:r w:rsidR="00507B50">
        <w:rPr>
          <w:lang w:val="en-US" w:eastAsia="pt-BR"/>
        </w:rPr>
        <w:t>fácil</w:t>
      </w:r>
      <w:proofErr w:type="spellEnd"/>
      <w:r w:rsidR="00507B50">
        <w:rPr>
          <w:lang w:val="en-US" w:eastAsia="pt-BR"/>
        </w:rPr>
        <w:t xml:space="preserve"> de ser </w:t>
      </w:r>
      <w:proofErr w:type="spellStart"/>
      <w:r w:rsidR="00507B50">
        <w:rPr>
          <w:lang w:val="en-US" w:eastAsia="pt-BR"/>
        </w:rPr>
        <w:t>visualizad</w:t>
      </w:r>
      <w:r w:rsidR="005171B6">
        <w:rPr>
          <w:lang w:val="en-US" w:eastAsia="pt-BR"/>
        </w:rPr>
        <w:t>o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quando</w:t>
      </w:r>
      <w:proofErr w:type="spellEnd"/>
      <w:r w:rsidR="00507B50">
        <w:rPr>
          <w:lang w:val="en-US" w:eastAsia="pt-BR"/>
        </w:rPr>
        <w:t xml:space="preserve"> </w:t>
      </w:r>
      <w:proofErr w:type="spellStart"/>
      <w:r w:rsidR="00507B50">
        <w:rPr>
          <w:lang w:val="en-US" w:eastAsia="pt-BR"/>
        </w:rPr>
        <w:t>realizad</w:t>
      </w:r>
      <w:r w:rsidR="005171B6">
        <w:rPr>
          <w:lang w:val="en-US" w:eastAsia="pt-BR"/>
        </w:rPr>
        <w:t>o</w:t>
      </w:r>
      <w:proofErr w:type="spellEnd"/>
      <w:r w:rsidR="005171B6">
        <w:rPr>
          <w:lang w:val="en-US" w:eastAsia="pt-BR"/>
        </w:rPr>
        <w:t xml:space="preserve"> de forma manual.</w:t>
      </w:r>
    </w:p>
    <w:p w14:paraId="3FD12DF0" w14:textId="77777777" w:rsidR="00081EF5" w:rsidRDefault="00081EF5" w:rsidP="0059729A">
      <w:pPr>
        <w:pStyle w:val="TextodoTrabalho"/>
        <w:rPr>
          <w:lang w:val="en-US" w:eastAsia="pt-BR"/>
        </w:rPr>
      </w:pPr>
    </w:p>
    <w:p w14:paraId="3FD12DF1" w14:textId="77777777" w:rsidR="0059729A" w:rsidRDefault="0059729A" w:rsidP="005171B6">
      <w:pPr>
        <w:pStyle w:val="Ttulo2"/>
        <w:rPr>
          <w:lang w:eastAsia="pt-BR"/>
        </w:rPr>
      </w:pPr>
      <w:bookmarkStart w:id="25" w:name="_Toc528740098"/>
      <w:r>
        <w:rPr>
          <w:lang w:eastAsia="pt-BR"/>
        </w:rPr>
        <w:t xml:space="preserve">Testes segundo </w:t>
      </w:r>
      <w:r w:rsidR="008E5495">
        <w:rPr>
          <w:lang w:eastAsia="pt-BR"/>
        </w:rPr>
        <w:t>modelo</w:t>
      </w:r>
      <w:bookmarkEnd w:id="25"/>
    </w:p>
    <w:p w14:paraId="3FD12DF2" w14:textId="77777777" w:rsidR="005171B6" w:rsidRDefault="005171B6" w:rsidP="005171B6">
      <w:pPr>
        <w:pStyle w:val="TextodoTrabalho"/>
        <w:rPr>
          <w:lang w:val="en-US" w:eastAsia="pt-BR"/>
        </w:rPr>
      </w:pPr>
      <w:proofErr w:type="spellStart"/>
      <w:r>
        <w:rPr>
          <w:lang w:val="en-US" w:eastAsia="pt-BR"/>
        </w:rPr>
        <w:t>Os</w:t>
      </w:r>
      <w:proofErr w:type="spellEnd"/>
      <w:r>
        <w:rPr>
          <w:lang w:val="en-US" w:eastAsia="pt-BR"/>
        </w:rPr>
        <w:t xml:space="preserve"> testes do </w:t>
      </w:r>
      <w:proofErr w:type="spellStart"/>
      <w:r>
        <w:rPr>
          <w:lang w:val="en-US" w:eastAsia="pt-BR"/>
        </w:rPr>
        <w:t>segundo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modelo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foram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realizados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através</w:t>
      </w:r>
      <w:proofErr w:type="spellEnd"/>
      <w:r>
        <w:rPr>
          <w:lang w:val="en-US" w:eastAsia="pt-BR"/>
        </w:rPr>
        <w:t xml:space="preserve"> da ferramenta de </w:t>
      </w:r>
      <w:proofErr w:type="spellStart"/>
      <w:r>
        <w:rPr>
          <w:lang w:val="en-US" w:eastAsia="pt-BR"/>
        </w:rPr>
        <w:t>automatização</w:t>
      </w:r>
      <w:proofErr w:type="spellEnd"/>
      <w:r w:rsidR="00835FD4">
        <w:rPr>
          <w:lang w:val="en-US" w:eastAsia="pt-BR"/>
        </w:rPr>
        <w:t xml:space="preserve"> e </w:t>
      </w:r>
      <w:proofErr w:type="spellStart"/>
      <w:r w:rsidR="00835FD4">
        <w:rPr>
          <w:lang w:val="en-US" w:eastAsia="pt-BR"/>
        </w:rPr>
        <w:t>foi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simulado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diferentes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grandezas</w:t>
      </w:r>
      <w:proofErr w:type="spellEnd"/>
      <w:r>
        <w:rPr>
          <w:lang w:val="en-US" w:eastAsia="pt-BR"/>
        </w:rPr>
        <w:t xml:space="preserve"> </w:t>
      </w:r>
      <w:r w:rsidR="00835FD4">
        <w:rPr>
          <w:lang w:val="en-US" w:eastAsia="pt-BR"/>
        </w:rPr>
        <w:t>d</w:t>
      </w:r>
      <w:r w:rsidR="00E26AAC">
        <w:rPr>
          <w:lang w:val="en-US" w:eastAsia="pt-BR"/>
        </w:rPr>
        <w:t xml:space="preserve">os </w:t>
      </w:r>
      <w:proofErr w:type="spellStart"/>
      <w:r w:rsidR="00E26AAC">
        <w:rPr>
          <w:lang w:val="en-US" w:eastAsia="pt-BR"/>
        </w:rPr>
        <w:t>parâmetros</w:t>
      </w:r>
      <w:proofErr w:type="spellEnd"/>
      <w:r w:rsidR="00E26AAC">
        <w:rPr>
          <w:lang w:val="en-US" w:eastAsia="pt-BR"/>
        </w:rPr>
        <w:t xml:space="preserve"> de entrada.</w:t>
      </w:r>
    </w:p>
    <w:p w14:paraId="3FD12DF3" w14:textId="77777777" w:rsidR="00E26AAC" w:rsidRDefault="00E26AAC" w:rsidP="005171B6">
      <w:pPr>
        <w:pStyle w:val="TextodoTrabalho"/>
        <w:rPr>
          <w:lang w:val="en-US" w:eastAsia="pt-BR"/>
        </w:rPr>
      </w:pPr>
      <w:r>
        <w:rPr>
          <w:lang w:val="en-US" w:eastAsia="pt-BR"/>
        </w:rPr>
        <w:t xml:space="preserve">Segue </w:t>
      </w:r>
      <w:proofErr w:type="spellStart"/>
      <w:r>
        <w:rPr>
          <w:lang w:val="en-US" w:eastAsia="pt-BR"/>
        </w:rPr>
        <w:t>abaixo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uma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tabela</w:t>
      </w:r>
      <w:proofErr w:type="spellEnd"/>
      <w:r>
        <w:rPr>
          <w:lang w:val="en-US" w:eastAsia="pt-BR"/>
        </w:rPr>
        <w:t xml:space="preserve"> dos </w:t>
      </w:r>
      <w:proofErr w:type="spellStart"/>
      <w:r>
        <w:rPr>
          <w:lang w:val="en-US" w:eastAsia="pt-BR"/>
        </w:rPr>
        <w:t>resultados</w:t>
      </w:r>
      <w:proofErr w:type="spellEnd"/>
      <w:r>
        <w:rPr>
          <w:lang w:val="en-US" w:eastAsia="pt-BR"/>
        </w:rPr>
        <w:t xml:space="preserve"> </w:t>
      </w:r>
      <w:proofErr w:type="spellStart"/>
      <w:r>
        <w:rPr>
          <w:lang w:val="en-US" w:eastAsia="pt-BR"/>
        </w:rPr>
        <w:t>obtidos</w:t>
      </w:r>
      <w:proofErr w:type="spellEnd"/>
      <w:r>
        <w:rPr>
          <w:lang w:val="en-US" w:eastAsia="pt-BR"/>
        </w:rPr>
        <w:t>:</w:t>
      </w:r>
    </w:p>
    <w:p w14:paraId="3FD12DF4" w14:textId="77777777" w:rsidR="00132D08" w:rsidRDefault="00132D08">
      <w:pPr>
        <w:suppressAutoHyphens w:val="0"/>
        <w:spacing w:before="0" w:after="0"/>
        <w:jc w:val="left"/>
        <w:rPr>
          <w:sz w:val="26"/>
          <w:lang w:eastAsia="pt-BR"/>
        </w:rPr>
      </w:pPr>
      <w:r>
        <w:rPr>
          <w:sz w:val="26"/>
          <w:lang w:eastAsia="pt-BR"/>
        </w:rPr>
        <w:br w:type="page"/>
      </w:r>
    </w:p>
    <w:p w14:paraId="3FD12DF5" w14:textId="77777777" w:rsidR="00741982" w:rsidRPr="00132D08" w:rsidRDefault="00741982" w:rsidP="005171B6">
      <w:pPr>
        <w:pStyle w:val="TextodoTrabalho"/>
        <w:rPr>
          <w:sz w:val="26"/>
          <w:lang w:val="en-US" w:eastAsia="pt-BR"/>
        </w:rPr>
      </w:pPr>
    </w:p>
    <w:tbl>
      <w:tblPr>
        <w:tblStyle w:val="TabelaSimples11"/>
        <w:tblW w:w="0" w:type="auto"/>
        <w:tblLook w:val="04A0" w:firstRow="1" w:lastRow="0" w:firstColumn="1" w:lastColumn="0" w:noHBand="0" w:noVBand="1"/>
      </w:tblPr>
      <w:tblGrid>
        <w:gridCol w:w="1795"/>
        <w:gridCol w:w="1432"/>
        <w:gridCol w:w="1559"/>
        <w:gridCol w:w="1079"/>
        <w:gridCol w:w="1128"/>
        <w:gridCol w:w="1166"/>
        <w:gridCol w:w="1128"/>
      </w:tblGrid>
      <w:tr w:rsidR="00033D01" w14:paraId="3FD12DFD" w14:textId="77777777" w:rsidTr="00033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DF6" w14:textId="77777777" w:rsidR="00EE6EB8" w:rsidRPr="00FD0073" w:rsidRDefault="00EE6EB8" w:rsidP="005171B6">
            <w:pPr>
              <w:pStyle w:val="TextodoTrabalho"/>
              <w:ind w:firstLine="0"/>
              <w:rPr>
                <w:sz w:val="20"/>
                <w:szCs w:val="20"/>
                <w:lang w:val="en-US" w:eastAsia="pt-BR"/>
              </w:rPr>
            </w:pPr>
            <w:proofErr w:type="spellStart"/>
            <w:r w:rsidRPr="00FD0073">
              <w:rPr>
                <w:sz w:val="20"/>
                <w:szCs w:val="20"/>
                <w:lang w:val="en-US" w:eastAsia="pt-BR"/>
              </w:rPr>
              <w:t>Arquivo</w:t>
            </w:r>
            <w:proofErr w:type="spellEnd"/>
            <w:r w:rsidRPr="00FD0073">
              <w:rPr>
                <w:sz w:val="20"/>
                <w:szCs w:val="20"/>
                <w:lang w:val="en-US" w:eastAsia="pt-BR"/>
              </w:rPr>
              <w:t xml:space="preserve"> de teste</w:t>
            </w:r>
          </w:p>
        </w:tc>
        <w:tc>
          <w:tcPr>
            <w:tcW w:w="1432" w:type="dxa"/>
          </w:tcPr>
          <w:p w14:paraId="3FD12DF7" w14:textId="77777777" w:rsidR="00EE6EB8" w:rsidRPr="00FD0073" w:rsidRDefault="00EE6EB8" w:rsidP="005171B6">
            <w:pPr>
              <w:pStyle w:val="TextodoTrabalh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FD0073">
              <w:rPr>
                <w:sz w:val="20"/>
                <w:szCs w:val="20"/>
                <w:lang w:val="en-US" w:eastAsia="pt-BR"/>
              </w:rPr>
              <w:t xml:space="preserve">Nº </w:t>
            </w:r>
            <w:proofErr w:type="spellStart"/>
            <w:r w:rsidRPr="00FD0073">
              <w:rPr>
                <w:sz w:val="20"/>
                <w:szCs w:val="20"/>
                <w:lang w:val="en-US" w:eastAsia="pt-BR"/>
              </w:rPr>
              <w:t>variáveis</w:t>
            </w:r>
            <w:proofErr w:type="spellEnd"/>
            <w:r w:rsidRPr="00FD0073">
              <w:rPr>
                <w:sz w:val="20"/>
                <w:szCs w:val="20"/>
                <w:lang w:val="en-US" w:eastAsia="pt-BR"/>
              </w:rPr>
              <w:t xml:space="preserve"> </w:t>
            </w:r>
          </w:p>
        </w:tc>
        <w:tc>
          <w:tcPr>
            <w:tcW w:w="1559" w:type="dxa"/>
          </w:tcPr>
          <w:p w14:paraId="3FD12DF8" w14:textId="77777777" w:rsidR="00EE6EB8" w:rsidRPr="00FD0073" w:rsidRDefault="00EE6EB8" w:rsidP="005171B6">
            <w:pPr>
              <w:pStyle w:val="TextodoTrabalh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FD0073">
              <w:rPr>
                <w:sz w:val="20"/>
                <w:szCs w:val="20"/>
                <w:lang w:val="en-US" w:eastAsia="pt-BR"/>
              </w:rPr>
              <w:t xml:space="preserve">Nº </w:t>
            </w:r>
            <w:proofErr w:type="spellStart"/>
            <w:r w:rsidRPr="00FD0073">
              <w:rPr>
                <w:sz w:val="20"/>
                <w:szCs w:val="20"/>
                <w:lang w:val="en-US" w:eastAsia="pt-BR"/>
              </w:rPr>
              <w:t>restrições</w:t>
            </w:r>
            <w:proofErr w:type="spellEnd"/>
          </w:p>
        </w:tc>
        <w:tc>
          <w:tcPr>
            <w:tcW w:w="1079" w:type="dxa"/>
          </w:tcPr>
          <w:p w14:paraId="3FD12DF9" w14:textId="77777777" w:rsidR="00EE6EB8" w:rsidRPr="00FD0073" w:rsidRDefault="00EE6EB8" w:rsidP="005171B6">
            <w:pPr>
              <w:pStyle w:val="TextodoTrabalh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FD0073">
              <w:rPr>
                <w:sz w:val="20"/>
                <w:szCs w:val="20"/>
                <w:lang w:val="en-US" w:eastAsia="pt-BR"/>
              </w:rPr>
              <w:t xml:space="preserve">Nº </w:t>
            </w:r>
            <w:proofErr w:type="spellStart"/>
            <w:r w:rsidRPr="00FD0073">
              <w:rPr>
                <w:sz w:val="20"/>
                <w:szCs w:val="20"/>
                <w:lang w:val="en-US" w:eastAsia="pt-BR"/>
              </w:rPr>
              <w:t>dias</w:t>
            </w:r>
            <w:proofErr w:type="spellEnd"/>
          </w:p>
        </w:tc>
        <w:tc>
          <w:tcPr>
            <w:tcW w:w="1128" w:type="dxa"/>
          </w:tcPr>
          <w:p w14:paraId="3FD12DFA" w14:textId="77777777" w:rsidR="00EE6EB8" w:rsidRPr="00FD0073" w:rsidRDefault="00EE6EB8" w:rsidP="005171B6">
            <w:pPr>
              <w:pStyle w:val="TextodoTrabalh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FD0073">
              <w:rPr>
                <w:sz w:val="20"/>
                <w:szCs w:val="20"/>
                <w:lang w:val="en-US" w:eastAsia="pt-BR"/>
              </w:rPr>
              <w:t xml:space="preserve">Nº </w:t>
            </w:r>
            <w:proofErr w:type="spellStart"/>
            <w:r w:rsidRPr="00FD0073">
              <w:rPr>
                <w:sz w:val="20"/>
                <w:szCs w:val="20"/>
                <w:lang w:val="en-US" w:eastAsia="pt-BR"/>
              </w:rPr>
              <w:t>grupos</w:t>
            </w:r>
            <w:proofErr w:type="spellEnd"/>
          </w:p>
        </w:tc>
        <w:tc>
          <w:tcPr>
            <w:tcW w:w="1166" w:type="dxa"/>
          </w:tcPr>
          <w:p w14:paraId="3FD12DFB" w14:textId="77777777" w:rsidR="00EE6EB8" w:rsidRPr="00FD0073" w:rsidRDefault="00EE6EB8" w:rsidP="005171B6">
            <w:pPr>
              <w:pStyle w:val="TextodoTrabalh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FD0073">
              <w:rPr>
                <w:sz w:val="20"/>
                <w:szCs w:val="20"/>
                <w:lang w:val="en-US" w:eastAsia="pt-BR"/>
              </w:rPr>
              <w:t>Nº quartos</w:t>
            </w:r>
          </w:p>
        </w:tc>
        <w:tc>
          <w:tcPr>
            <w:tcW w:w="1128" w:type="dxa"/>
          </w:tcPr>
          <w:p w14:paraId="3FD12DFC" w14:textId="77777777" w:rsidR="00EE6EB8" w:rsidRPr="00FD0073" w:rsidRDefault="00EE6EB8" w:rsidP="005171B6">
            <w:pPr>
              <w:pStyle w:val="TextodoTrabalh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FD0073">
              <w:rPr>
                <w:sz w:val="20"/>
                <w:szCs w:val="20"/>
                <w:lang w:val="en-US" w:eastAsia="pt-BR"/>
              </w:rPr>
              <w:t xml:space="preserve">Tempo </w:t>
            </w:r>
            <w:proofErr w:type="spellStart"/>
            <w:r w:rsidRPr="00FD0073">
              <w:rPr>
                <w:sz w:val="20"/>
                <w:szCs w:val="20"/>
                <w:lang w:val="en-US" w:eastAsia="pt-BR"/>
              </w:rPr>
              <w:t>execução</w:t>
            </w:r>
            <w:proofErr w:type="spellEnd"/>
            <w:r w:rsidR="00FD0073" w:rsidRPr="00FD0073">
              <w:rPr>
                <w:sz w:val="20"/>
                <w:szCs w:val="20"/>
                <w:lang w:val="en-US" w:eastAsia="pt-BR"/>
              </w:rPr>
              <w:t xml:space="preserve"> </w:t>
            </w:r>
            <w:r w:rsidRPr="00FD0073">
              <w:rPr>
                <w:sz w:val="20"/>
                <w:szCs w:val="20"/>
                <w:lang w:val="en-US" w:eastAsia="pt-BR"/>
              </w:rPr>
              <w:t>(s)</w:t>
            </w:r>
          </w:p>
        </w:tc>
      </w:tr>
      <w:tr w:rsidR="00FD0073" w14:paraId="3FD12E05" w14:textId="77777777" w:rsidTr="00033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DFE" w14:textId="77777777" w:rsidR="00EE6EB8" w:rsidRPr="00537F46" w:rsidRDefault="00FD0073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</w:t>
            </w:r>
            <w:r w:rsidR="00406411" w:rsidRPr="00537F46">
              <w:rPr>
                <w:b w:val="0"/>
                <w:sz w:val="20"/>
                <w:szCs w:val="20"/>
                <w:lang w:val="en-US" w:eastAsia="pt-BR"/>
              </w:rPr>
              <w:t>4</w:t>
            </w:r>
            <w:r w:rsidRPr="00537F46">
              <w:rPr>
                <w:b w:val="0"/>
                <w:sz w:val="20"/>
                <w:szCs w:val="20"/>
                <w:lang w:val="en-US" w:eastAsia="pt-BR"/>
              </w:rPr>
              <w:t>.json</w:t>
            </w:r>
          </w:p>
        </w:tc>
        <w:tc>
          <w:tcPr>
            <w:tcW w:w="1432" w:type="dxa"/>
          </w:tcPr>
          <w:p w14:paraId="3FD12DFF" w14:textId="77777777" w:rsidR="00EE6EB8" w:rsidRPr="008E5495" w:rsidRDefault="0029472F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1910</w:t>
            </w:r>
          </w:p>
        </w:tc>
        <w:tc>
          <w:tcPr>
            <w:tcW w:w="1559" w:type="dxa"/>
          </w:tcPr>
          <w:p w14:paraId="3FD12E00" w14:textId="77777777" w:rsidR="00EE6EB8" w:rsidRPr="008E5495" w:rsidRDefault="0029472F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1910</w:t>
            </w:r>
          </w:p>
        </w:tc>
        <w:tc>
          <w:tcPr>
            <w:tcW w:w="1079" w:type="dxa"/>
          </w:tcPr>
          <w:p w14:paraId="3FD12E01" w14:textId="77777777" w:rsidR="00EE6EB8" w:rsidRPr="008E5495" w:rsidRDefault="0029472F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5</w:t>
            </w:r>
          </w:p>
        </w:tc>
        <w:tc>
          <w:tcPr>
            <w:tcW w:w="1128" w:type="dxa"/>
          </w:tcPr>
          <w:p w14:paraId="3FD12E02" w14:textId="77777777" w:rsidR="00EE6EB8" w:rsidRPr="008E5495" w:rsidRDefault="0029472F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16</w:t>
            </w:r>
          </w:p>
        </w:tc>
        <w:tc>
          <w:tcPr>
            <w:tcW w:w="1166" w:type="dxa"/>
          </w:tcPr>
          <w:p w14:paraId="3FD12E03" w14:textId="77777777" w:rsidR="00EE6EB8" w:rsidRPr="008E5495" w:rsidRDefault="00683A7E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7</w:t>
            </w:r>
          </w:p>
        </w:tc>
        <w:tc>
          <w:tcPr>
            <w:tcW w:w="1128" w:type="dxa"/>
          </w:tcPr>
          <w:p w14:paraId="3FD12E04" w14:textId="77777777" w:rsidR="00EE6EB8" w:rsidRPr="008E5495" w:rsidRDefault="00683A7E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7</w:t>
            </w:r>
          </w:p>
        </w:tc>
      </w:tr>
      <w:tr w:rsidR="00033D01" w14:paraId="3FD12E0D" w14:textId="77777777" w:rsidTr="00033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E06" w14:textId="77777777" w:rsidR="00EE6EB8" w:rsidRPr="00537F46" w:rsidRDefault="00683A7E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Simulation5.json</w:t>
            </w:r>
          </w:p>
        </w:tc>
        <w:tc>
          <w:tcPr>
            <w:tcW w:w="1432" w:type="dxa"/>
          </w:tcPr>
          <w:p w14:paraId="3FD12E07" w14:textId="77777777" w:rsidR="00EE6EB8" w:rsidRPr="008E5495" w:rsidRDefault="00683A7E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72</w:t>
            </w:r>
          </w:p>
        </w:tc>
        <w:tc>
          <w:tcPr>
            <w:tcW w:w="1559" w:type="dxa"/>
          </w:tcPr>
          <w:p w14:paraId="3FD12E08" w14:textId="77777777" w:rsidR="00EE6EB8" w:rsidRPr="008E5495" w:rsidRDefault="00683A7E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96</w:t>
            </w:r>
          </w:p>
        </w:tc>
        <w:tc>
          <w:tcPr>
            <w:tcW w:w="1079" w:type="dxa"/>
          </w:tcPr>
          <w:p w14:paraId="3FD12E09" w14:textId="77777777" w:rsidR="00EE6EB8" w:rsidRPr="008E5495" w:rsidRDefault="00683A7E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2</w:t>
            </w:r>
          </w:p>
        </w:tc>
        <w:tc>
          <w:tcPr>
            <w:tcW w:w="1128" w:type="dxa"/>
          </w:tcPr>
          <w:p w14:paraId="3FD12E0A" w14:textId="77777777" w:rsidR="00EE6EB8" w:rsidRPr="008E5495" w:rsidRDefault="00683A7E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3</w:t>
            </w:r>
          </w:p>
        </w:tc>
        <w:tc>
          <w:tcPr>
            <w:tcW w:w="1166" w:type="dxa"/>
          </w:tcPr>
          <w:p w14:paraId="3FD12E0B" w14:textId="77777777" w:rsidR="00EE6EB8" w:rsidRPr="008E5495" w:rsidRDefault="00683A7E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3</w:t>
            </w:r>
          </w:p>
        </w:tc>
        <w:tc>
          <w:tcPr>
            <w:tcW w:w="1128" w:type="dxa"/>
          </w:tcPr>
          <w:p w14:paraId="3FD12E0C" w14:textId="77777777" w:rsidR="00EE6EB8" w:rsidRPr="008E5495" w:rsidRDefault="00FD3F93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0,012</w:t>
            </w:r>
          </w:p>
        </w:tc>
      </w:tr>
      <w:tr w:rsidR="00FD0073" w14:paraId="3FD12E15" w14:textId="77777777" w:rsidTr="00033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E0E" w14:textId="77777777" w:rsidR="00EE6EB8" w:rsidRPr="00537F46" w:rsidRDefault="00FD3F93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Simulation6.json</w:t>
            </w:r>
          </w:p>
        </w:tc>
        <w:tc>
          <w:tcPr>
            <w:tcW w:w="1432" w:type="dxa"/>
          </w:tcPr>
          <w:p w14:paraId="3FD12E0F" w14:textId="77777777" w:rsidR="00EE6EB8" w:rsidRPr="008E5495" w:rsidRDefault="00FD3F93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732</w:t>
            </w:r>
          </w:p>
        </w:tc>
        <w:tc>
          <w:tcPr>
            <w:tcW w:w="1559" w:type="dxa"/>
          </w:tcPr>
          <w:p w14:paraId="3FD12E10" w14:textId="77777777" w:rsidR="00EE6EB8" w:rsidRPr="008E5495" w:rsidRDefault="00FD3F93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923</w:t>
            </w:r>
          </w:p>
        </w:tc>
        <w:tc>
          <w:tcPr>
            <w:tcW w:w="1079" w:type="dxa"/>
          </w:tcPr>
          <w:p w14:paraId="3FD12E11" w14:textId="77777777" w:rsidR="00EE6EB8" w:rsidRPr="008E5495" w:rsidRDefault="00FD3F93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4</w:t>
            </w:r>
          </w:p>
        </w:tc>
        <w:tc>
          <w:tcPr>
            <w:tcW w:w="1128" w:type="dxa"/>
          </w:tcPr>
          <w:p w14:paraId="3FD12E12" w14:textId="77777777" w:rsidR="00EE6EB8" w:rsidRPr="008E5495" w:rsidRDefault="00FD3F93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9</w:t>
            </w:r>
          </w:p>
        </w:tc>
        <w:tc>
          <w:tcPr>
            <w:tcW w:w="1166" w:type="dxa"/>
          </w:tcPr>
          <w:p w14:paraId="3FD12E13" w14:textId="77777777" w:rsidR="00EE6EB8" w:rsidRPr="008E5495" w:rsidRDefault="00FD3F93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5</w:t>
            </w:r>
          </w:p>
        </w:tc>
        <w:tc>
          <w:tcPr>
            <w:tcW w:w="1128" w:type="dxa"/>
          </w:tcPr>
          <w:p w14:paraId="3FD12E14" w14:textId="77777777" w:rsidR="00EE6EB8" w:rsidRPr="008E5495" w:rsidRDefault="00683FBE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0,434</w:t>
            </w:r>
          </w:p>
        </w:tc>
      </w:tr>
      <w:tr w:rsidR="00033D01" w14:paraId="3FD12E1D" w14:textId="77777777" w:rsidTr="00033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E16" w14:textId="77777777" w:rsidR="00EE6EB8" w:rsidRPr="00537F46" w:rsidRDefault="00683FBE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Simulation11.json</w:t>
            </w:r>
          </w:p>
        </w:tc>
        <w:tc>
          <w:tcPr>
            <w:tcW w:w="1432" w:type="dxa"/>
          </w:tcPr>
          <w:p w14:paraId="3FD12E17" w14:textId="77777777" w:rsidR="00EE6EB8" w:rsidRPr="008E5495" w:rsidRDefault="00E21C8D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9810</w:t>
            </w:r>
          </w:p>
        </w:tc>
        <w:tc>
          <w:tcPr>
            <w:tcW w:w="1559" w:type="dxa"/>
          </w:tcPr>
          <w:p w14:paraId="3FD12E18" w14:textId="77777777" w:rsidR="00EE6EB8" w:rsidRPr="008E5495" w:rsidRDefault="00E21C8D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10819</w:t>
            </w:r>
          </w:p>
        </w:tc>
        <w:tc>
          <w:tcPr>
            <w:tcW w:w="1079" w:type="dxa"/>
          </w:tcPr>
          <w:p w14:paraId="3FD12E19" w14:textId="77777777" w:rsidR="00EE6EB8" w:rsidRPr="008E5495" w:rsidRDefault="00E21C8D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9</w:t>
            </w:r>
          </w:p>
        </w:tc>
        <w:tc>
          <w:tcPr>
            <w:tcW w:w="1128" w:type="dxa"/>
          </w:tcPr>
          <w:p w14:paraId="3FD12E1A" w14:textId="77777777" w:rsidR="00EE6EB8" w:rsidRPr="008E5495" w:rsidRDefault="00E21C8D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41</w:t>
            </w:r>
          </w:p>
        </w:tc>
        <w:tc>
          <w:tcPr>
            <w:tcW w:w="1166" w:type="dxa"/>
          </w:tcPr>
          <w:p w14:paraId="3FD12E1B" w14:textId="77777777" w:rsidR="00EE6EB8" w:rsidRPr="008E5495" w:rsidRDefault="00E21C8D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7</w:t>
            </w:r>
          </w:p>
        </w:tc>
        <w:tc>
          <w:tcPr>
            <w:tcW w:w="1128" w:type="dxa"/>
          </w:tcPr>
          <w:p w14:paraId="3FD12E1C" w14:textId="77777777" w:rsidR="00EE6EB8" w:rsidRPr="008E5495" w:rsidRDefault="00E21C8D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2555</w:t>
            </w:r>
          </w:p>
        </w:tc>
      </w:tr>
      <w:tr w:rsidR="00FD0073" w:rsidRPr="00537F46" w14:paraId="3FD12E25" w14:textId="77777777" w:rsidTr="00033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E1E" w14:textId="77777777" w:rsidR="00EE6EB8" w:rsidRPr="00537F46" w:rsidRDefault="00E21C8D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Simulation13.json</w:t>
            </w:r>
          </w:p>
        </w:tc>
        <w:tc>
          <w:tcPr>
            <w:tcW w:w="1432" w:type="dxa"/>
          </w:tcPr>
          <w:p w14:paraId="3FD12E1F" w14:textId="77777777" w:rsidR="00EE6EB8" w:rsidRPr="008E5495" w:rsidRDefault="00495F98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2328</w:t>
            </w:r>
          </w:p>
        </w:tc>
        <w:tc>
          <w:tcPr>
            <w:tcW w:w="1559" w:type="dxa"/>
          </w:tcPr>
          <w:p w14:paraId="3FD12E20" w14:textId="77777777" w:rsidR="00EE6EB8" w:rsidRPr="008E5495" w:rsidRDefault="00495F98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2419</w:t>
            </w:r>
          </w:p>
        </w:tc>
        <w:tc>
          <w:tcPr>
            <w:tcW w:w="1079" w:type="dxa"/>
          </w:tcPr>
          <w:p w14:paraId="3FD12E21" w14:textId="77777777" w:rsidR="00EE6EB8" w:rsidRPr="008E5495" w:rsidRDefault="00495F98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4</w:t>
            </w:r>
          </w:p>
        </w:tc>
        <w:tc>
          <w:tcPr>
            <w:tcW w:w="1128" w:type="dxa"/>
          </w:tcPr>
          <w:p w14:paraId="3FD12E22" w14:textId="77777777" w:rsidR="00EE6EB8" w:rsidRPr="008E5495" w:rsidRDefault="00495F98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23</w:t>
            </w:r>
          </w:p>
        </w:tc>
        <w:tc>
          <w:tcPr>
            <w:tcW w:w="1166" w:type="dxa"/>
          </w:tcPr>
          <w:p w14:paraId="3FD12E23" w14:textId="77777777" w:rsidR="00EE6EB8" w:rsidRPr="008E5495" w:rsidRDefault="00495F98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8</w:t>
            </w:r>
          </w:p>
        </w:tc>
        <w:tc>
          <w:tcPr>
            <w:tcW w:w="1128" w:type="dxa"/>
          </w:tcPr>
          <w:p w14:paraId="3FD12E24" w14:textId="77777777" w:rsidR="00EE6EB8" w:rsidRPr="008E5495" w:rsidRDefault="00495F98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1,231</w:t>
            </w:r>
          </w:p>
        </w:tc>
      </w:tr>
      <w:tr w:rsidR="00033D01" w14:paraId="3FD12E2D" w14:textId="77777777" w:rsidTr="00033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E26" w14:textId="77777777" w:rsidR="00EE6EB8" w:rsidRPr="00537F46" w:rsidRDefault="00495F98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Simulation14.json</w:t>
            </w:r>
          </w:p>
        </w:tc>
        <w:tc>
          <w:tcPr>
            <w:tcW w:w="1432" w:type="dxa"/>
          </w:tcPr>
          <w:p w14:paraId="3FD12E27" w14:textId="77777777" w:rsidR="00EE6EB8" w:rsidRPr="008E5495" w:rsidRDefault="00CA1545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3486</w:t>
            </w:r>
          </w:p>
        </w:tc>
        <w:tc>
          <w:tcPr>
            <w:tcW w:w="1559" w:type="dxa"/>
          </w:tcPr>
          <w:p w14:paraId="3FD12E28" w14:textId="77777777" w:rsidR="00EE6EB8" w:rsidRPr="008E5495" w:rsidRDefault="00CA1545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3475</w:t>
            </w:r>
          </w:p>
        </w:tc>
        <w:tc>
          <w:tcPr>
            <w:tcW w:w="1079" w:type="dxa"/>
          </w:tcPr>
          <w:p w14:paraId="3FD12E29" w14:textId="77777777" w:rsidR="00EE6EB8" w:rsidRPr="008E5495" w:rsidRDefault="00CA1545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6</w:t>
            </w:r>
          </w:p>
        </w:tc>
        <w:tc>
          <w:tcPr>
            <w:tcW w:w="1128" w:type="dxa"/>
          </w:tcPr>
          <w:p w14:paraId="3FD12E2A" w14:textId="77777777" w:rsidR="00EE6EB8" w:rsidRPr="008E5495" w:rsidRDefault="00CA1545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38</w:t>
            </w:r>
          </w:p>
        </w:tc>
        <w:tc>
          <w:tcPr>
            <w:tcW w:w="1166" w:type="dxa"/>
          </w:tcPr>
          <w:p w14:paraId="3FD12E2B" w14:textId="77777777" w:rsidR="00EE6EB8" w:rsidRPr="008E5495" w:rsidRDefault="00CA1545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5</w:t>
            </w:r>
          </w:p>
        </w:tc>
        <w:tc>
          <w:tcPr>
            <w:tcW w:w="1128" w:type="dxa"/>
          </w:tcPr>
          <w:p w14:paraId="3FD12E2C" w14:textId="77777777" w:rsidR="00EE6EB8" w:rsidRPr="008E5495" w:rsidRDefault="00CF2A32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0,179</w:t>
            </w:r>
          </w:p>
        </w:tc>
      </w:tr>
      <w:tr w:rsidR="00FD0073" w14:paraId="3FD12E35" w14:textId="77777777" w:rsidTr="00033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E2E" w14:textId="77777777" w:rsidR="00EE6EB8" w:rsidRPr="00537F46" w:rsidRDefault="00CF2A32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Simulation15.json</w:t>
            </w:r>
          </w:p>
        </w:tc>
        <w:tc>
          <w:tcPr>
            <w:tcW w:w="1432" w:type="dxa"/>
          </w:tcPr>
          <w:p w14:paraId="3FD12E2F" w14:textId="77777777" w:rsidR="00EE6EB8" w:rsidRPr="008E5495" w:rsidRDefault="00CF2A32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4686</w:t>
            </w:r>
          </w:p>
        </w:tc>
        <w:tc>
          <w:tcPr>
            <w:tcW w:w="1559" w:type="dxa"/>
          </w:tcPr>
          <w:p w14:paraId="3FD12E30" w14:textId="77777777" w:rsidR="00EE6EB8" w:rsidRPr="008E5495" w:rsidRDefault="00CF2A32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4759</w:t>
            </w:r>
          </w:p>
        </w:tc>
        <w:tc>
          <w:tcPr>
            <w:tcW w:w="1079" w:type="dxa"/>
          </w:tcPr>
          <w:p w14:paraId="3FD12E31" w14:textId="77777777" w:rsidR="00EE6EB8" w:rsidRPr="008E5495" w:rsidRDefault="00CF2A32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6</w:t>
            </w:r>
          </w:p>
        </w:tc>
        <w:tc>
          <w:tcPr>
            <w:tcW w:w="1128" w:type="dxa"/>
          </w:tcPr>
          <w:p w14:paraId="3FD12E32" w14:textId="77777777" w:rsidR="00EE6EB8" w:rsidRPr="008E5495" w:rsidRDefault="004C40F4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30</w:t>
            </w:r>
          </w:p>
        </w:tc>
        <w:tc>
          <w:tcPr>
            <w:tcW w:w="1166" w:type="dxa"/>
          </w:tcPr>
          <w:p w14:paraId="3FD12E33" w14:textId="77777777" w:rsidR="00EE6EB8" w:rsidRPr="008E5495" w:rsidRDefault="004C40F4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7</w:t>
            </w:r>
          </w:p>
        </w:tc>
        <w:tc>
          <w:tcPr>
            <w:tcW w:w="1128" w:type="dxa"/>
          </w:tcPr>
          <w:p w14:paraId="3FD12E34" w14:textId="77777777" w:rsidR="00EE6EB8" w:rsidRPr="008E5495" w:rsidRDefault="004C40F4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5,4</w:t>
            </w:r>
          </w:p>
        </w:tc>
      </w:tr>
      <w:tr w:rsidR="004C40F4" w14:paraId="3FD12E3D" w14:textId="77777777" w:rsidTr="00033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E36" w14:textId="77777777" w:rsidR="004C40F4" w:rsidRPr="00537F46" w:rsidRDefault="00B77E28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Simulation16.json</w:t>
            </w:r>
          </w:p>
        </w:tc>
        <w:tc>
          <w:tcPr>
            <w:tcW w:w="1432" w:type="dxa"/>
          </w:tcPr>
          <w:p w14:paraId="3FD12E37" w14:textId="77777777" w:rsidR="004C40F4" w:rsidRPr="008E5495" w:rsidRDefault="00B77E28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9040</w:t>
            </w:r>
          </w:p>
        </w:tc>
        <w:tc>
          <w:tcPr>
            <w:tcW w:w="1559" w:type="dxa"/>
          </w:tcPr>
          <w:p w14:paraId="3FD12E38" w14:textId="77777777" w:rsidR="004C40F4" w:rsidRPr="008E5495" w:rsidRDefault="00B77E28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9490</w:t>
            </w:r>
          </w:p>
        </w:tc>
        <w:tc>
          <w:tcPr>
            <w:tcW w:w="1079" w:type="dxa"/>
          </w:tcPr>
          <w:p w14:paraId="3FD12E39" w14:textId="77777777" w:rsidR="004C40F4" w:rsidRPr="008E5495" w:rsidRDefault="00B77E28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8</w:t>
            </w:r>
          </w:p>
        </w:tc>
        <w:tc>
          <w:tcPr>
            <w:tcW w:w="1128" w:type="dxa"/>
          </w:tcPr>
          <w:p w14:paraId="3FD12E3A" w14:textId="77777777" w:rsidR="004C40F4" w:rsidRPr="008E5495" w:rsidRDefault="00B77E28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41</w:t>
            </w:r>
          </w:p>
        </w:tc>
        <w:tc>
          <w:tcPr>
            <w:tcW w:w="1166" w:type="dxa"/>
          </w:tcPr>
          <w:p w14:paraId="3FD12E3B" w14:textId="77777777" w:rsidR="004C40F4" w:rsidRPr="008E5495" w:rsidRDefault="00B77E28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8</w:t>
            </w:r>
          </w:p>
        </w:tc>
        <w:tc>
          <w:tcPr>
            <w:tcW w:w="1128" w:type="dxa"/>
          </w:tcPr>
          <w:p w14:paraId="3FD12E3C" w14:textId="77777777" w:rsidR="004C40F4" w:rsidRPr="008E5495" w:rsidRDefault="00B77E28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51,88</w:t>
            </w:r>
            <w:r w:rsidR="00001420" w:rsidRPr="008E5495">
              <w:rPr>
                <w:sz w:val="20"/>
                <w:szCs w:val="20"/>
                <w:lang w:val="en-US" w:eastAsia="pt-BR"/>
              </w:rPr>
              <w:t>2</w:t>
            </w:r>
          </w:p>
        </w:tc>
      </w:tr>
      <w:tr w:rsidR="004C40F4" w14:paraId="3FD12E45" w14:textId="77777777" w:rsidTr="00033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E3E" w14:textId="77777777" w:rsidR="004C40F4" w:rsidRPr="00537F46" w:rsidRDefault="00001420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Simulation17.json</w:t>
            </w:r>
          </w:p>
        </w:tc>
        <w:tc>
          <w:tcPr>
            <w:tcW w:w="1432" w:type="dxa"/>
          </w:tcPr>
          <w:p w14:paraId="3FD12E3F" w14:textId="77777777" w:rsidR="004C40F4" w:rsidRPr="008E5495" w:rsidRDefault="00001420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14980</w:t>
            </w:r>
          </w:p>
        </w:tc>
        <w:tc>
          <w:tcPr>
            <w:tcW w:w="1559" w:type="dxa"/>
          </w:tcPr>
          <w:p w14:paraId="3FD12E40" w14:textId="77777777" w:rsidR="004C40F4" w:rsidRPr="008E5495" w:rsidRDefault="00001420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15</w:t>
            </w:r>
            <w:r w:rsidR="00DF4DC3" w:rsidRPr="008E5495">
              <w:rPr>
                <w:sz w:val="20"/>
                <w:szCs w:val="20"/>
                <w:lang w:val="en-US" w:eastAsia="pt-BR"/>
              </w:rPr>
              <w:t>350</w:t>
            </w:r>
          </w:p>
        </w:tc>
        <w:tc>
          <w:tcPr>
            <w:tcW w:w="1079" w:type="dxa"/>
          </w:tcPr>
          <w:p w14:paraId="3FD12E41" w14:textId="77777777" w:rsidR="004C40F4" w:rsidRPr="008E5495" w:rsidRDefault="00DF4DC3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10</w:t>
            </w:r>
          </w:p>
        </w:tc>
        <w:tc>
          <w:tcPr>
            <w:tcW w:w="1128" w:type="dxa"/>
          </w:tcPr>
          <w:p w14:paraId="3FD12E42" w14:textId="77777777" w:rsidR="004C40F4" w:rsidRPr="008E5495" w:rsidRDefault="00DF4DC3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53</w:t>
            </w:r>
          </w:p>
        </w:tc>
        <w:tc>
          <w:tcPr>
            <w:tcW w:w="1166" w:type="dxa"/>
          </w:tcPr>
          <w:p w14:paraId="3FD12E43" w14:textId="77777777" w:rsidR="004C40F4" w:rsidRPr="008E5495" w:rsidRDefault="00DF4DC3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8</w:t>
            </w:r>
          </w:p>
        </w:tc>
        <w:tc>
          <w:tcPr>
            <w:tcW w:w="1128" w:type="dxa"/>
          </w:tcPr>
          <w:p w14:paraId="3FD12E44" w14:textId="77777777" w:rsidR="004C40F4" w:rsidRPr="008E5495" w:rsidRDefault="00DF4DC3" w:rsidP="005171B6">
            <w:pPr>
              <w:pStyle w:val="TextodoTrabalh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11,943</w:t>
            </w:r>
          </w:p>
        </w:tc>
      </w:tr>
      <w:tr w:rsidR="004C40F4" w14:paraId="3FD12E4D" w14:textId="77777777" w:rsidTr="00033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14:paraId="3FD12E46" w14:textId="77777777" w:rsidR="004C40F4" w:rsidRPr="00537F46" w:rsidRDefault="00DF4DC3" w:rsidP="005171B6">
            <w:pPr>
              <w:pStyle w:val="TextodoTrabalho"/>
              <w:ind w:firstLine="0"/>
              <w:rPr>
                <w:b w:val="0"/>
                <w:sz w:val="20"/>
                <w:szCs w:val="20"/>
                <w:lang w:val="en-US" w:eastAsia="pt-BR"/>
              </w:rPr>
            </w:pPr>
            <w:r w:rsidRPr="00537F46">
              <w:rPr>
                <w:b w:val="0"/>
                <w:sz w:val="20"/>
                <w:szCs w:val="20"/>
                <w:lang w:val="en-US" w:eastAsia="pt-BR"/>
              </w:rPr>
              <w:t>Simulation</w:t>
            </w:r>
            <w:r w:rsidR="00514C17" w:rsidRPr="00537F46">
              <w:rPr>
                <w:b w:val="0"/>
                <w:sz w:val="20"/>
                <w:szCs w:val="20"/>
                <w:lang w:val="en-US" w:eastAsia="pt-BR"/>
              </w:rPr>
              <w:t>20.json</w:t>
            </w:r>
          </w:p>
        </w:tc>
        <w:tc>
          <w:tcPr>
            <w:tcW w:w="1432" w:type="dxa"/>
          </w:tcPr>
          <w:p w14:paraId="3FD12E47" w14:textId="77777777" w:rsidR="004C40F4" w:rsidRPr="008E5495" w:rsidRDefault="00514C17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17836</w:t>
            </w:r>
          </w:p>
        </w:tc>
        <w:tc>
          <w:tcPr>
            <w:tcW w:w="1559" w:type="dxa"/>
          </w:tcPr>
          <w:p w14:paraId="3FD12E48" w14:textId="77777777" w:rsidR="004C40F4" w:rsidRPr="008E5495" w:rsidRDefault="00514C17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18713</w:t>
            </w:r>
          </w:p>
        </w:tc>
        <w:tc>
          <w:tcPr>
            <w:tcW w:w="1079" w:type="dxa"/>
          </w:tcPr>
          <w:p w14:paraId="3FD12E49" w14:textId="77777777" w:rsidR="004C40F4" w:rsidRPr="008E5495" w:rsidRDefault="00514C17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14</w:t>
            </w:r>
          </w:p>
        </w:tc>
        <w:tc>
          <w:tcPr>
            <w:tcW w:w="1128" w:type="dxa"/>
          </w:tcPr>
          <w:p w14:paraId="3FD12E4A" w14:textId="77777777" w:rsidR="004C40F4" w:rsidRPr="008E5495" w:rsidRDefault="00514C17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43</w:t>
            </w:r>
          </w:p>
        </w:tc>
        <w:tc>
          <w:tcPr>
            <w:tcW w:w="1166" w:type="dxa"/>
          </w:tcPr>
          <w:p w14:paraId="3FD12E4B" w14:textId="77777777" w:rsidR="004C40F4" w:rsidRPr="008E5495" w:rsidRDefault="00514C17" w:rsidP="005171B6">
            <w:pPr>
              <w:pStyle w:val="TextodoTrabalh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9</w:t>
            </w:r>
          </w:p>
        </w:tc>
        <w:tc>
          <w:tcPr>
            <w:tcW w:w="1128" w:type="dxa"/>
          </w:tcPr>
          <w:p w14:paraId="3FD12E4C" w14:textId="77777777" w:rsidR="004C40F4" w:rsidRPr="008E5495" w:rsidRDefault="00514C17" w:rsidP="008856E0">
            <w:pPr>
              <w:pStyle w:val="TextodoTrabalho"/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 w:eastAsia="pt-BR"/>
              </w:rPr>
            </w:pPr>
            <w:r w:rsidRPr="008E5495">
              <w:rPr>
                <w:sz w:val="20"/>
                <w:szCs w:val="20"/>
                <w:lang w:val="en-US" w:eastAsia="pt-BR"/>
              </w:rPr>
              <w:t>5,42</w:t>
            </w:r>
            <w:r w:rsidR="00741982" w:rsidRPr="008E5495">
              <w:rPr>
                <w:sz w:val="20"/>
                <w:szCs w:val="20"/>
                <w:lang w:val="en-US" w:eastAsia="pt-BR"/>
              </w:rPr>
              <w:t>5</w:t>
            </w:r>
          </w:p>
        </w:tc>
      </w:tr>
    </w:tbl>
    <w:p w14:paraId="3FD12E4E" w14:textId="77777777" w:rsidR="0059729A" w:rsidRDefault="008856E0" w:rsidP="008856E0">
      <w:pPr>
        <w:pStyle w:val="Legenda"/>
        <w:jc w:val="center"/>
      </w:pPr>
      <w:bookmarkStart w:id="26" w:name="_Toc528740080"/>
      <w:proofErr w:type="spellStart"/>
      <w:r>
        <w:t>Figura</w:t>
      </w:r>
      <w:proofErr w:type="spellEnd"/>
      <w:r>
        <w:t xml:space="preserve"> </w:t>
      </w:r>
      <w:r w:rsidR="00475B6E">
        <w:fldChar w:fldCharType="begin"/>
      </w:r>
      <w:r>
        <w:instrText xml:space="preserve"> SEQ Figura \* ARABIC </w:instrText>
      </w:r>
      <w:r w:rsidR="00475B6E">
        <w:fldChar w:fldCharType="separate"/>
      </w:r>
      <w:r w:rsidR="00BE164C">
        <w:rPr>
          <w:noProof/>
        </w:rPr>
        <w:t>8</w:t>
      </w:r>
      <w:r w:rsidR="00475B6E">
        <w:fldChar w:fldCharType="end"/>
      </w:r>
      <w:r>
        <w:t xml:space="preserve"> - </w:t>
      </w:r>
      <w:proofErr w:type="spellStart"/>
      <w:r>
        <w:t>Resultados</w:t>
      </w:r>
      <w:proofErr w:type="spellEnd"/>
      <w:r>
        <w:t xml:space="preserve"> das </w:t>
      </w:r>
      <w:proofErr w:type="spellStart"/>
      <w:r>
        <w:t>simulações</w:t>
      </w:r>
      <w:proofErr w:type="spellEnd"/>
      <w:r>
        <w:t xml:space="preserve"> do </w:t>
      </w:r>
      <w:proofErr w:type="spellStart"/>
      <w:r>
        <w:t>segundo</w:t>
      </w:r>
      <w:proofErr w:type="spellEnd"/>
      <w:r>
        <w:t xml:space="preserve"> </w:t>
      </w:r>
      <w:proofErr w:type="spellStart"/>
      <w:r>
        <w:t>modelo</w:t>
      </w:r>
      <w:bookmarkEnd w:id="26"/>
      <w:proofErr w:type="spellEnd"/>
    </w:p>
    <w:p w14:paraId="3FD12E4F" w14:textId="77777777" w:rsidR="008856E0" w:rsidRDefault="008856E0" w:rsidP="008856E0">
      <w:pPr>
        <w:pStyle w:val="Legenda"/>
        <w:jc w:val="center"/>
        <w:rPr>
          <w:lang w:eastAsia="pt-BR"/>
        </w:rPr>
      </w:pPr>
    </w:p>
    <w:p w14:paraId="3FD12E50" w14:textId="77777777" w:rsidR="00537F46" w:rsidRDefault="00835FD4" w:rsidP="0059729A">
      <w:pPr>
        <w:pStyle w:val="TextodoTrabalho"/>
        <w:ind w:firstLine="0"/>
        <w:rPr>
          <w:lang w:eastAsia="pt-BR"/>
        </w:rPr>
      </w:pPr>
      <w:r>
        <w:rPr>
          <w:lang w:eastAsia="pt-BR"/>
        </w:rPr>
        <w:t xml:space="preserve">Foi observado </w:t>
      </w:r>
      <w:r w:rsidR="005B07D3">
        <w:rPr>
          <w:lang w:eastAsia="pt-BR"/>
        </w:rPr>
        <w:t xml:space="preserve">que o aumento de variáveis de decisão e restrições resultam, em geral, em </w:t>
      </w:r>
      <w:r w:rsidR="00C847DB">
        <w:rPr>
          <w:lang w:eastAsia="pt-BR"/>
        </w:rPr>
        <w:t>maiores tempos</w:t>
      </w:r>
      <w:r w:rsidR="005B07D3">
        <w:rPr>
          <w:lang w:eastAsia="pt-BR"/>
        </w:rPr>
        <w:t xml:space="preserve"> de convergência da otimização</w:t>
      </w:r>
      <w:r w:rsidR="00896EC1">
        <w:rPr>
          <w:lang w:eastAsia="pt-BR"/>
        </w:rPr>
        <w:t>, mas existem casos que isso não se sucede, o que já era esperado tendo em vista a natureza da otimização multivariável binária</w:t>
      </w:r>
      <w:r w:rsidR="005B07D3">
        <w:rPr>
          <w:lang w:eastAsia="pt-BR"/>
        </w:rPr>
        <w:t xml:space="preserve">. </w:t>
      </w:r>
      <w:r w:rsidR="00DD2EE3">
        <w:rPr>
          <w:lang w:eastAsia="pt-BR"/>
        </w:rPr>
        <w:t xml:space="preserve">Para testes envolvendo maiores números de variáveis o algoritmo </w:t>
      </w:r>
      <w:r w:rsidR="00537F46">
        <w:rPr>
          <w:lang w:eastAsia="pt-BR"/>
        </w:rPr>
        <w:t>não conseguiu convergir em tempo satisfatório.</w:t>
      </w:r>
    </w:p>
    <w:p w14:paraId="3FD12E51" w14:textId="77777777" w:rsidR="00835FD4" w:rsidRDefault="005B07D3" w:rsidP="0059729A">
      <w:pPr>
        <w:pStyle w:val="TextodoTrabalho"/>
        <w:ind w:firstLine="0"/>
        <w:rPr>
          <w:lang w:eastAsia="pt-BR"/>
        </w:rPr>
      </w:pPr>
      <w:r>
        <w:rPr>
          <w:lang w:eastAsia="pt-BR"/>
        </w:rPr>
        <w:t xml:space="preserve">Em geral foi observado que o problema tratado e discutido ao longo do trabalho não é trivial </w:t>
      </w:r>
      <w:r w:rsidR="00896EC1">
        <w:rPr>
          <w:lang w:eastAsia="pt-BR"/>
        </w:rPr>
        <w:t>e também não muito complexo.</w:t>
      </w:r>
    </w:p>
    <w:p w14:paraId="3FD12E52" w14:textId="77777777" w:rsidR="008E5495" w:rsidRDefault="008E5495">
      <w:pPr>
        <w:suppressAutoHyphens w:val="0"/>
        <w:spacing w:before="0" w:after="0"/>
        <w:jc w:val="left"/>
        <w:rPr>
          <w:lang w:val="pt-BR" w:eastAsia="pt-BR"/>
        </w:rPr>
      </w:pPr>
      <w:r>
        <w:rPr>
          <w:lang w:eastAsia="pt-BR"/>
        </w:rPr>
        <w:br w:type="page"/>
      </w:r>
    </w:p>
    <w:p w14:paraId="3FD12E53" w14:textId="77777777" w:rsidR="008E5495" w:rsidRDefault="008E5495" w:rsidP="008E5495">
      <w:pPr>
        <w:pStyle w:val="Titulo1"/>
        <w:rPr>
          <w:lang w:eastAsia="pt-BR"/>
        </w:rPr>
      </w:pPr>
      <w:bookmarkStart w:id="27" w:name="_Toc528740099"/>
      <w:bookmarkStart w:id="28" w:name="_GoBack"/>
      <w:bookmarkEnd w:id="28"/>
      <w:r>
        <w:rPr>
          <w:lang w:eastAsia="pt-BR"/>
        </w:rPr>
        <w:lastRenderedPageBreak/>
        <w:t>Conclusão</w:t>
      </w:r>
      <w:bookmarkEnd w:id="27"/>
    </w:p>
    <w:p w14:paraId="3FD12E54" w14:textId="77777777" w:rsidR="006332F5" w:rsidRDefault="008E5495" w:rsidP="008E5495">
      <w:pPr>
        <w:pStyle w:val="TextodoTrabalho"/>
        <w:rPr>
          <w:lang w:eastAsia="pt-BR"/>
        </w:rPr>
      </w:pPr>
      <w:r>
        <w:rPr>
          <w:lang w:eastAsia="pt-BR"/>
        </w:rPr>
        <w:t>O</w:t>
      </w:r>
      <w:r w:rsidR="006332F5">
        <w:rPr>
          <w:lang w:eastAsia="pt-BR"/>
        </w:rPr>
        <w:t xml:space="preserve"> problema de alocação de quartos de um </w:t>
      </w:r>
      <w:proofErr w:type="spellStart"/>
      <w:r w:rsidR="006332F5">
        <w:rPr>
          <w:lang w:eastAsia="pt-BR"/>
        </w:rPr>
        <w:t>hostel</w:t>
      </w:r>
      <w:proofErr w:type="spellEnd"/>
      <w:r w:rsidR="006332F5">
        <w:rPr>
          <w:lang w:eastAsia="pt-BR"/>
        </w:rPr>
        <w:t xml:space="preserve"> dado uma demanda é relevante para maior satisfação dos clientes e melhoria no serviço prestado pelo empreendimento. </w:t>
      </w:r>
      <w:r w:rsidR="008136E4">
        <w:rPr>
          <w:lang w:eastAsia="pt-BR"/>
        </w:rPr>
        <w:t>Nesse cenário temos a</w:t>
      </w:r>
      <w:r w:rsidR="006332F5">
        <w:rPr>
          <w:lang w:eastAsia="pt-BR"/>
        </w:rPr>
        <w:t xml:space="preserve"> troca de quartos e quebras de grupo</w:t>
      </w:r>
      <w:r w:rsidR="008136E4">
        <w:rPr>
          <w:lang w:eastAsia="pt-BR"/>
        </w:rPr>
        <w:t>s</w:t>
      </w:r>
      <w:r w:rsidR="006332F5">
        <w:rPr>
          <w:lang w:eastAsia="pt-BR"/>
        </w:rPr>
        <w:t xml:space="preserve"> </w:t>
      </w:r>
      <w:r w:rsidR="008136E4">
        <w:rPr>
          <w:lang w:eastAsia="pt-BR"/>
        </w:rPr>
        <w:t xml:space="preserve">que </w:t>
      </w:r>
      <w:r w:rsidR="006332F5">
        <w:rPr>
          <w:lang w:eastAsia="pt-BR"/>
        </w:rPr>
        <w:t xml:space="preserve">são situações desagradáveis </w:t>
      </w:r>
      <w:r w:rsidR="008136E4">
        <w:rPr>
          <w:lang w:eastAsia="pt-BR"/>
        </w:rPr>
        <w:t>para os hóspedes que em geral estão em busca de turismo e laz</w:t>
      </w:r>
      <w:r w:rsidR="00DB1DF1">
        <w:rPr>
          <w:lang w:eastAsia="pt-BR"/>
        </w:rPr>
        <w:t>e</w:t>
      </w:r>
      <w:r w:rsidR="008136E4">
        <w:rPr>
          <w:lang w:eastAsia="pt-BR"/>
        </w:rPr>
        <w:t xml:space="preserve">r e se vêm obrigados a gastarem algumas horas </w:t>
      </w:r>
      <w:r w:rsidR="00DB1DF1">
        <w:rPr>
          <w:lang w:eastAsia="pt-BR"/>
        </w:rPr>
        <w:t xml:space="preserve">de seu dia </w:t>
      </w:r>
      <w:r w:rsidR="00BD50AC">
        <w:rPr>
          <w:lang w:eastAsia="pt-BR"/>
        </w:rPr>
        <w:t>com algo</w:t>
      </w:r>
      <w:r w:rsidR="00E47E5D">
        <w:rPr>
          <w:lang w:eastAsia="pt-BR"/>
        </w:rPr>
        <w:t xml:space="preserve"> </w:t>
      </w:r>
      <w:r w:rsidR="008136E4">
        <w:rPr>
          <w:lang w:eastAsia="pt-BR"/>
        </w:rPr>
        <w:t xml:space="preserve">não lhes agrega </w:t>
      </w:r>
      <w:r w:rsidR="006332F5">
        <w:rPr>
          <w:lang w:eastAsia="pt-BR"/>
        </w:rPr>
        <w:t xml:space="preserve">valor </w:t>
      </w:r>
      <w:r w:rsidR="008136E4">
        <w:rPr>
          <w:lang w:eastAsia="pt-BR"/>
        </w:rPr>
        <w:t>algum</w:t>
      </w:r>
      <w:r w:rsidR="00BD50AC">
        <w:rPr>
          <w:lang w:eastAsia="pt-BR"/>
        </w:rPr>
        <w:t xml:space="preserve">. Para o </w:t>
      </w:r>
      <w:proofErr w:type="spellStart"/>
      <w:r w:rsidR="00BD50AC">
        <w:rPr>
          <w:lang w:eastAsia="pt-BR"/>
        </w:rPr>
        <w:t>hostel</w:t>
      </w:r>
      <w:proofErr w:type="spellEnd"/>
      <w:r w:rsidR="00BD50AC">
        <w:rPr>
          <w:lang w:eastAsia="pt-BR"/>
        </w:rPr>
        <w:t xml:space="preserve"> também </w:t>
      </w:r>
      <w:r w:rsidR="004049A5">
        <w:rPr>
          <w:lang w:eastAsia="pt-BR"/>
        </w:rPr>
        <w:t>é uma atividade custosa, uma vez que acaba compensando seus clientes para evitar uma maior insatisfação.</w:t>
      </w:r>
      <w:r w:rsidR="008136E4">
        <w:rPr>
          <w:lang w:eastAsia="pt-BR"/>
        </w:rPr>
        <w:t xml:space="preserve"> </w:t>
      </w:r>
    </w:p>
    <w:p w14:paraId="3FD12E55" w14:textId="77777777" w:rsidR="00D105E1" w:rsidRDefault="004049A5" w:rsidP="008E5495">
      <w:pPr>
        <w:pStyle w:val="TextodoTrabalho"/>
        <w:rPr>
          <w:lang w:eastAsia="pt-BR"/>
        </w:rPr>
      </w:pPr>
      <w:r>
        <w:rPr>
          <w:lang w:eastAsia="pt-BR"/>
        </w:rPr>
        <w:t>Após o desenvolvimento de modelos para simular um</w:t>
      </w:r>
      <w:r w:rsidR="00554F6A">
        <w:rPr>
          <w:lang w:eastAsia="pt-BR"/>
        </w:rPr>
        <w:t xml:space="preserve">a </w:t>
      </w:r>
      <w:r w:rsidR="00A85C4C">
        <w:rPr>
          <w:lang w:eastAsia="pt-BR"/>
        </w:rPr>
        <w:t xml:space="preserve">melhor maneira </w:t>
      </w:r>
      <w:r w:rsidR="00554F6A">
        <w:rPr>
          <w:lang w:eastAsia="pt-BR"/>
        </w:rPr>
        <w:t xml:space="preserve">de alocar os quartos verificou-se que </w:t>
      </w:r>
      <w:r w:rsidR="00A85C4C">
        <w:rPr>
          <w:lang w:eastAsia="pt-BR"/>
        </w:rPr>
        <w:t>se trata</w:t>
      </w:r>
      <w:r w:rsidR="00554F6A">
        <w:rPr>
          <w:lang w:eastAsia="pt-BR"/>
        </w:rPr>
        <w:t xml:space="preserve"> de uma tarefa </w:t>
      </w:r>
      <w:r w:rsidR="00C22CFA">
        <w:rPr>
          <w:lang w:eastAsia="pt-BR"/>
        </w:rPr>
        <w:t xml:space="preserve">difícil de atingir </w:t>
      </w:r>
      <w:r w:rsidR="00521924">
        <w:rPr>
          <w:lang w:eastAsia="pt-BR"/>
        </w:rPr>
        <w:t>o maior nível de eficiência na alocação dos recursos sem o auxílio de uma ferramenta de tomada de decisão. Isso se dá pela dificuldade de um operador ter um</w:t>
      </w:r>
      <w:r w:rsidR="00C07885">
        <w:rPr>
          <w:lang w:eastAsia="pt-BR"/>
        </w:rPr>
        <w:t>a visão holística da demanda.</w:t>
      </w:r>
      <w:r w:rsidR="00D105E1">
        <w:rPr>
          <w:lang w:eastAsia="pt-BR"/>
        </w:rPr>
        <w:t xml:space="preserve"> </w:t>
      </w:r>
      <w:r w:rsidR="0046579D">
        <w:rPr>
          <w:lang w:eastAsia="pt-BR"/>
        </w:rPr>
        <w:t xml:space="preserve">Os </w:t>
      </w:r>
      <w:r w:rsidR="00D105E1">
        <w:rPr>
          <w:lang w:eastAsia="pt-BR"/>
        </w:rPr>
        <w:t>testes desenvolvidos a mão</w:t>
      </w:r>
      <w:r w:rsidR="0046579D">
        <w:rPr>
          <w:lang w:eastAsia="pt-BR"/>
        </w:rPr>
        <w:t xml:space="preserve">, simulando a atividade de um funcionário de um </w:t>
      </w:r>
      <w:proofErr w:type="spellStart"/>
      <w:r w:rsidR="0046579D">
        <w:rPr>
          <w:lang w:eastAsia="pt-BR"/>
        </w:rPr>
        <w:t>hostel</w:t>
      </w:r>
      <w:proofErr w:type="spellEnd"/>
      <w:r w:rsidR="0046579D">
        <w:rPr>
          <w:lang w:eastAsia="pt-BR"/>
        </w:rPr>
        <w:t xml:space="preserve"> que alocaria os hóspedes conforme </w:t>
      </w:r>
      <w:proofErr w:type="gramStart"/>
      <w:r w:rsidR="0046579D">
        <w:rPr>
          <w:lang w:eastAsia="pt-BR"/>
        </w:rPr>
        <w:t xml:space="preserve">demanda, </w:t>
      </w:r>
      <w:r w:rsidR="00D105E1">
        <w:rPr>
          <w:lang w:eastAsia="pt-BR"/>
        </w:rPr>
        <w:t xml:space="preserve"> </w:t>
      </w:r>
      <w:r w:rsidR="0046579D">
        <w:rPr>
          <w:lang w:eastAsia="pt-BR"/>
        </w:rPr>
        <w:t>ao</w:t>
      </w:r>
      <w:proofErr w:type="gramEnd"/>
      <w:r w:rsidR="0046579D">
        <w:rPr>
          <w:lang w:eastAsia="pt-BR"/>
        </w:rPr>
        <w:t xml:space="preserve"> </w:t>
      </w:r>
      <w:r w:rsidR="00D105E1">
        <w:rPr>
          <w:lang w:eastAsia="pt-BR"/>
        </w:rPr>
        <w:t xml:space="preserve">serem comparados com o resultado obtido pelo modelo </w:t>
      </w:r>
      <w:r w:rsidR="0050061C">
        <w:rPr>
          <w:lang w:eastAsia="pt-BR"/>
        </w:rPr>
        <w:t xml:space="preserve">evidenciaram a necessidade e vantagem de utilizar a ferramenta de otimização, pois </w:t>
      </w:r>
      <w:r w:rsidR="00D105E1">
        <w:rPr>
          <w:lang w:eastAsia="pt-BR"/>
        </w:rPr>
        <w:t>foi identificado um aumento de eficiência de duas vezes</w:t>
      </w:r>
      <w:r w:rsidR="0050061C">
        <w:rPr>
          <w:lang w:eastAsia="pt-BR"/>
        </w:rPr>
        <w:t xml:space="preserve"> no resultado final.</w:t>
      </w:r>
    </w:p>
    <w:p w14:paraId="3FD12E56" w14:textId="77777777" w:rsidR="00917227" w:rsidRPr="009179BA" w:rsidRDefault="009C794E" w:rsidP="008E5495">
      <w:pPr>
        <w:pStyle w:val="TextodoTrabalho"/>
        <w:rPr>
          <w:color w:val="auto"/>
          <w:lang w:eastAsia="pt-BR"/>
        </w:rPr>
      </w:pPr>
      <w:r>
        <w:rPr>
          <w:lang w:eastAsia="pt-BR"/>
        </w:rPr>
        <w:t xml:space="preserve">A ausência no mercado de ferramentas para auxílio de decisões de alocação para </w:t>
      </w:r>
      <w:proofErr w:type="spellStart"/>
      <w:r>
        <w:rPr>
          <w:lang w:eastAsia="pt-BR"/>
        </w:rPr>
        <w:t>hostel</w:t>
      </w:r>
      <w:proofErr w:type="spellEnd"/>
      <w:r>
        <w:rPr>
          <w:lang w:eastAsia="pt-BR"/>
        </w:rPr>
        <w:t xml:space="preserve"> </w:t>
      </w:r>
      <w:r w:rsidR="002D4524">
        <w:rPr>
          <w:lang w:eastAsia="pt-BR"/>
        </w:rPr>
        <w:t xml:space="preserve">indica uma possível oportunidade cujo estudo </w:t>
      </w:r>
      <w:r w:rsidR="00750859">
        <w:rPr>
          <w:lang w:eastAsia="pt-BR"/>
        </w:rPr>
        <w:t xml:space="preserve">está fora do escopo desse trabalho. Entretanto, a interface desenvolvida poderia ser utilizada como </w:t>
      </w:r>
      <w:r w:rsidR="0050061C">
        <w:rPr>
          <w:lang w:eastAsia="pt-BR"/>
        </w:rPr>
        <w:t>um protótipo</w:t>
      </w:r>
      <w:r w:rsidR="003E7B40">
        <w:rPr>
          <w:lang w:eastAsia="pt-BR"/>
        </w:rPr>
        <w:t xml:space="preserve"> ou até </w:t>
      </w:r>
      <w:r w:rsidR="0050061C">
        <w:rPr>
          <w:lang w:eastAsia="pt-BR"/>
        </w:rPr>
        <w:t>mesmo</w:t>
      </w:r>
      <w:r w:rsidR="003E7B40">
        <w:rPr>
          <w:lang w:eastAsia="pt-BR"/>
        </w:rPr>
        <w:t xml:space="preserve"> um mínimo produto viável (MVP) pela administração dos </w:t>
      </w:r>
      <w:proofErr w:type="spellStart"/>
      <w:r w:rsidR="003E7B40">
        <w:rPr>
          <w:lang w:eastAsia="pt-BR"/>
        </w:rPr>
        <w:t>hostels</w:t>
      </w:r>
      <w:proofErr w:type="spellEnd"/>
      <w:r w:rsidR="003E7B40">
        <w:rPr>
          <w:lang w:eastAsia="pt-BR"/>
        </w:rPr>
        <w:t xml:space="preserve">. </w:t>
      </w:r>
      <w:r w:rsidR="0050061C">
        <w:rPr>
          <w:lang w:eastAsia="pt-BR"/>
        </w:rPr>
        <w:t>A complexidade, porém,</w:t>
      </w:r>
      <w:r w:rsidR="003E7B40">
        <w:rPr>
          <w:lang w:eastAsia="pt-BR"/>
        </w:rPr>
        <w:t xml:space="preserve"> se dá pelo fato da demanda do </w:t>
      </w:r>
      <w:proofErr w:type="spellStart"/>
      <w:r w:rsidR="003E7B40">
        <w:rPr>
          <w:lang w:eastAsia="pt-BR"/>
        </w:rPr>
        <w:t>hostel</w:t>
      </w:r>
      <w:proofErr w:type="spellEnd"/>
      <w:r w:rsidR="003E7B40">
        <w:rPr>
          <w:lang w:eastAsia="pt-BR"/>
        </w:rPr>
        <w:t xml:space="preserve"> ser dinâmica, podendo ser alterada dia após dia</w:t>
      </w:r>
      <w:r w:rsidR="0054597C">
        <w:rPr>
          <w:lang w:eastAsia="pt-BR"/>
        </w:rPr>
        <w:t xml:space="preserve"> (janela deslizante)</w:t>
      </w:r>
      <w:r w:rsidR="003E7B40">
        <w:rPr>
          <w:lang w:eastAsia="pt-BR"/>
        </w:rPr>
        <w:t>, sendo necessário rodar o algoritmo de otimização pelo menos uma vez ao dia</w:t>
      </w:r>
      <w:r w:rsidR="00C119CF">
        <w:rPr>
          <w:lang w:eastAsia="pt-BR"/>
        </w:rPr>
        <w:t xml:space="preserve">, </w:t>
      </w:r>
      <w:r w:rsidR="003E7B40">
        <w:rPr>
          <w:lang w:eastAsia="pt-BR"/>
        </w:rPr>
        <w:t>o que não garante um</w:t>
      </w:r>
      <w:r w:rsidR="00C119CF">
        <w:rPr>
          <w:lang w:eastAsia="pt-BR"/>
        </w:rPr>
        <w:t xml:space="preserve"> resultado mais eficiente, pois os testes realizados</w:t>
      </w:r>
      <w:r w:rsidR="0054597C">
        <w:rPr>
          <w:lang w:eastAsia="pt-BR"/>
        </w:rPr>
        <w:t xml:space="preserve"> nesse trabalho consideraram demandas já definidas. Por outro lado, considerand</w:t>
      </w:r>
      <w:r w:rsidR="009179BA">
        <w:rPr>
          <w:lang w:eastAsia="pt-BR"/>
        </w:rPr>
        <w:t xml:space="preserve">o que o maior canal de venda dos </w:t>
      </w:r>
      <w:proofErr w:type="spellStart"/>
      <w:r w:rsidR="009179BA">
        <w:rPr>
          <w:lang w:eastAsia="pt-BR"/>
        </w:rPr>
        <w:t>hostels</w:t>
      </w:r>
      <w:proofErr w:type="spellEnd"/>
      <w:r w:rsidR="009179BA">
        <w:rPr>
          <w:lang w:eastAsia="pt-BR"/>
        </w:rPr>
        <w:t xml:space="preserve"> são sites </w:t>
      </w:r>
      <w:r w:rsidR="009179BA" w:rsidRPr="003C7E59">
        <w:rPr>
          <w:color w:val="auto"/>
          <w:lang w:eastAsia="pt-BR"/>
        </w:rPr>
        <w:t>na interne</w:t>
      </w:r>
      <w:r w:rsidR="003C7E59" w:rsidRPr="003C7E59">
        <w:rPr>
          <w:color w:val="auto"/>
          <w:lang w:eastAsia="pt-BR"/>
        </w:rPr>
        <w:t>t</w:t>
      </w:r>
      <w:r w:rsidR="009179BA">
        <w:rPr>
          <w:color w:val="auto"/>
          <w:lang w:eastAsia="pt-BR"/>
        </w:rPr>
        <w:t xml:space="preserve">, </w:t>
      </w:r>
      <w:r w:rsidR="001F0EC2">
        <w:rPr>
          <w:color w:val="auto"/>
          <w:lang w:eastAsia="pt-BR"/>
        </w:rPr>
        <w:t xml:space="preserve">poderia contemplar uma </w:t>
      </w:r>
      <w:proofErr w:type="spellStart"/>
      <w:r w:rsidR="001F0EC2">
        <w:rPr>
          <w:color w:val="auto"/>
          <w:lang w:eastAsia="pt-BR"/>
        </w:rPr>
        <w:t>pré</w:t>
      </w:r>
      <w:proofErr w:type="spellEnd"/>
      <w:r w:rsidR="001F0EC2">
        <w:rPr>
          <w:color w:val="auto"/>
          <w:lang w:eastAsia="pt-BR"/>
        </w:rPr>
        <w:t>-alocação da demanda advindas desse canal.</w:t>
      </w:r>
    </w:p>
    <w:p w14:paraId="3FD12E57" w14:textId="77777777" w:rsidR="008E5495" w:rsidRPr="008E5495" w:rsidRDefault="00E23A99" w:rsidP="008E5495">
      <w:pPr>
        <w:pStyle w:val="TextodoTrabalho"/>
        <w:rPr>
          <w:lang w:eastAsia="pt-BR"/>
        </w:rPr>
      </w:pPr>
      <w:r>
        <w:rPr>
          <w:lang w:eastAsia="pt-BR"/>
        </w:rPr>
        <w:t xml:space="preserve">Existem possíveis melhorias no modelo desenvolvido que poderiam ser estudadas e desenvolvidas, como por exemplo </w:t>
      </w:r>
      <w:r w:rsidR="0093237B">
        <w:rPr>
          <w:lang w:eastAsia="pt-BR"/>
        </w:rPr>
        <w:t>uma maior penalização em casos de troca</w:t>
      </w:r>
      <w:r w:rsidR="00063F13">
        <w:rPr>
          <w:lang w:eastAsia="pt-BR"/>
        </w:rPr>
        <w:t>s</w:t>
      </w:r>
      <w:r w:rsidR="0093237B">
        <w:rPr>
          <w:lang w:eastAsia="pt-BR"/>
        </w:rPr>
        <w:t xml:space="preserve"> sucessiva</w:t>
      </w:r>
      <w:r w:rsidR="00063F13">
        <w:rPr>
          <w:lang w:eastAsia="pt-BR"/>
        </w:rPr>
        <w:t>s</w:t>
      </w:r>
      <w:r w:rsidR="0093237B">
        <w:rPr>
          <w:lang w:eastAsia="pt-BR"/>
        </w:rPr>
        <w:t xml:space="preserve"> do mesmo grupo ou hóspede de quarto e também a situação de alocar uma única pessoa em um quarto </w:t>
      </w:r>
      <w:r w:rsidR="00063F13">
        <w:rPr>
          <w:lang w:eastAsia="pt-BR"/>
        </w:rPr>
        <w:t xml:space="preserve">que implicasse em uma movimentação muito grande no </w:t>
      </w:r>
      <w:proofErr w:type="spellStart"/>
      <w:r w:rsidR="00063F13">
        <w:rPr>
          <w:lang w:eastAsia="pt-BR"/>
        </w:rPr>
        <w:t>hostel</w:t>
      </w:r>
      <w:proofErr w:type="spellEnd"/>
      <w:r w:rsidR="00063F13">
        <w:rPr>
          <w:lang w:eastAsia="pt-BR"/>
        </w:rPr>
        <w:t xml:space="preserve">. Um estudo </w:t>
      </w:r>
      <w:r w:rsidR="009F42B3">
        <w:rPr>
          <w:lang w:eastAsia="pt-BR"/>
        </w:rPr>
        <w:t xml:space="preserve">direcionado a modelagem do comportamento e </w:t>
      </w:r>
      <w:r w:rsidR="009F42B3">
        <w:rPr>
          <w:lang w:eastAsia="pt-BR"/>
        </w:rPr>
        <w:lastRenderedPageBreak/>
        <w:t xml:space="preserve">satisfação dos clientes do </w:t>
      </w:r>
      <w:proofErr w:type="spellStart"/>
      <w:r w:rsidR="009F42B3">
        <w:rPr>
          <w:lang w:eastAsia="pt-BR"/>
        </w:rPr>
        <w:t>hostel</w:t>
      </w:r>
      <w:proofErr w:type="spellEnd"/>
      <w:r w:rsidR="009F42B3">
        <w:rPr>
          <w:lang w:eastAsia="pt-BR"/>
        </w:rPr>
        <w:t xml:space="preserve"> quanto a essa situação poderia ser desenvolvido para aproximar a modelagem da situação real, uma vez que e</w:t>
      </w:r>
      <w:r w:rsidR="007E2EEB">
        <w:rPr>
          <w:lang w:eastAsia="pt-BR"/>
        </w:rPr>
        <w:t>sses elementos são subjetivos.</w:t>
      </w:r>
    </w:p>
    <w:p w14:paraId="3FD12E58" w14:textId="77777777" w:rsidR="008E5495" w:rsidRDefault="008E5495" w:rsidP="008E5495">
      <w:pPr>
        <w:pStyle w:val="TextodoTrabalho"/>
        <w:ind w:firstLine="0"/>
        <w:rPr>
          <w:lang w:eastAsia="pt-BR"/>
        </w:rPr>
      </w:pPr>
    </w:p>
    <w:p w14:paraId="3FD12E59" w14:textId="77777777" w:rsidR="005F3A92" w:rsidRDefault="00191154" w:rsidP="0059729A">
      <w:pPr>
        <w:pStyle w:val="TextodoTrabalho"/>
        <w:pageBreakBefore/>
        <w:ind w:firstLine="0"/>
        <w:jc w:val="left"/>
        <w:rPr>
          <w:i/>
          <w:iCs/>
        </w:rPr>
      </w:pPr>
      <w:r>
        <w:rPr>
          <w:b/>
        </w:rPr>
        <w:lastRenderedPageBreak/>
        <w:t>REFERÊNCIAS</w:t>
      </w:r>
    </w:p>
    <w:p w14:paraId="3FD12E5A" w14:textId="77777777" w:rsidR="005F3A92" w:rsidRDefault="005F3A92">
      <w:pPr>
        <w:pStyle w:val="TextodoTrabalho"/>
        <w:jc w:val="left"/>
        <w:rPr>
          <w:i/>
          <w:iCs/>
        </w:rPr>
      </w:pPr>
    </w:p>
    <w:p w14:paraId="3FD12E5B" w14:textId="77777777" w:rsidR="005F3A92" w:rsidRDefault="00191154">
      <w:pPr>
        <w:pStyle w:val="TextodoTrabalho"/>
        <w:jc w:val="left"/>
      </w:pPr>
      <w:r>
        <w:rPr>
          <w:i/>
          <w:iCs/>
        </w:rPr>
        <w:t>CORREIO BRASILIENSE, Turismo internacional movimenta 1,18 bi de viajantes e 10% do PIB mundial</w:t>
      </w:r>
      <w:r>
        <w:t>. Disponível em: &lt;http://www.correiobraziliense.com.br/app/noticia/economia/2016/02/10/internas_economia,517280/turismo-internacional-movimenta-1-18-bi-de-viajantes-e-10-do-pib-mun.shtml</w:t>
      </w:r>
      <w:r>
        <w:rPr>
          <w:sz w:val="20"/>
          <w:szCs w:val="20"/>
          <w:lang w:eastAsia="pt-BR"/>
        </w:rPr>
        <w:t xml:space="preserve">&gt;. </w:t>
      </w:r>
      <w:r>
        <w:t>Acesso em: 29 mai. 2018.</w:t>
      </w:r>
    </w:p>
    <w:p w14:paraId="3FD12E5C" w14:textId="77777777" w:rsidR="005F3A92" w:rsidRDefault="005F3A92">
      <w:pPr>
        <w:pStyle w:val="TextodoTrabalho"/>
        <w:jc w:val="left"/>
      </w:pPr>
    </w:p>
    <w:p w14:paraId="3FD12E5D" w14:textId="77777777" w:rsidR="005F3A92" w:rsidRDefault="00191154">
      <w:pPr>
        <w:pStyle w:val="TextodoTrabalho"/>
        <w:jc w:val="left"/>
        <w:rPr>
          <w:i/>
          <w:iCs/>
        </w:rPr>
      </w:pPr>
      <w:r>
        <w:rPr>
          <w:i/>
          <w:iCs/>
        </w:rPr>
        <w:t>TURISMO GOV, Turismo movimenta R$492 bilhões no Brasil</w:t>
      </w:r>
      <w:r>
        <w:t>. Disponível em: &lt;http://www.turismo.gov.br/ultimas-noticias/957-turismo</w:t>
      </w:r>
      <w:r>
        <w:rPr>
          <w:sz w:val="20"/>
          <w:szCs w:val="20"/>
          <w:lang w:eastAsia="pt-BR"/>
        </w:rPr>
        <w:t xml:space="preserve">-&gt;.  </w:t>
      </w:r>
      <w:r>
        <w:t>Acesso em: 29 mai. 2018.</w:t>
      </w:r>
    </w:p>
    <w:p w14:paraId="3FD12E5E" w14:textId="77777777" w:rsidR="005F3A92" w:rsidRDefault="005F3A92" w:rsidP="00135CED">
      <w:pPr>
        <w:pStyle w:val="TextodoTrabalho"/>
        <w:ind w:firstLine="0"/>
        <w:jc w:val="left"/>
      </w:pPr>
    </w:p>
    <w:p w14:paraId="3FD12E5F" w14:textId="77777777" w:rsidR="005F3A92" w:rsidRDefault="00191154">
      <w:pPr>
        <w:pStyle w:val="TextodoTrabalho"/>
        <w:jc w:val="left"/>
      </w:pPr>
      <w:r>
        <w:rPr>
          <w:i/>
          <w:iCs/>
        </w:rPr>
        <w:t xml:space="preserve">UNESCO, </w:t>
      </w:r>
      <w:proofErr w:type="spellStart"/>
      <w:r>
        <w:rPr>
          <w:i/>
          <w:iCs/>
        </w:rPr>
        <w:t>Teaching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Learning for a </w:t>
      </w:r>
      <w:proofErr w:type="spellStart"/>
      <w:r>
        <w:rPr>
          <w:i/>
          <w:iCs/>
        </w:rPr>
        <w:t>sustainable</w:t>
      </w:r>
      <w:proofErr w:type="spellEnd"/>
      <w:r>
        <w:rPr>
          <w:i/>
          <w:iCs/>
        </w:rPr>
        <w:t xml:space="preserve">. </w:t>
      </w:r>
      <w:r>
        <w:t>Disponível em: &lt; http://www.unesco.org/education/tlsf/mods/theme_c/mod16.html&gt;.  Acesso em: 29 mai. 2018.</w:t>
      </w:r>
    </w:p>
    <w:p w14:paraId="3FD12E60" w14:textId="77777777" w:rsidR="005F3A92" w:rsidRDefault="005F3A92" w:rsidP="00135CED">
      <w:pPr>
        <w:pStyle w:val="TextodoTrabalho"/>
        <w:ind w:firstLine="0"/>
        <w:jc w:val="left"/>
      </w:pPr>
    </w:p>
    <w:p w14:paraId="3FD12E61" w14:textId="77777777" w:rsidR="005F3A92" w:rsidRDefault="00191154" w:rsidP="00B761A1">
      <w:pPr>
        <w:spacing w:before="0" w:after="600"/>
        <w:ind w:firstLine="709"/>
        <w:jc w:val="left"/>
      </w:pPr>
      <w:r>
        <w:rPr>
          <w:lang w:val="pt-BR"/>
        </w:rPr>
        <w:t>SEBRAE, Boletim de Tendência: Novembro/2015, Turismo.</w:t>
      </w:r>
    </w:p>
    <w:p w14:paraId="3FD12E62" w14:textId="77777777" w:rsidR="005F3A92" w:rsidRDefault="00191154">
      <w:pPr>
        <w:spacing w:before="0" w:after="600"/>
        <w:ind w:firstLine="709"/>
        <w:jc w:val="left"/>
        <w:rPr>
          <w:lang w:val="pt-BR"/>
        </w:rPr>
      </w:pPr>
      <w:r>
        <w:rPr>
          <w:lang w:val="pt-BR"/>
        </w:rPr>
        <w:t xml:space="preserve">ASSOCIAÇÃO PAULISTA DE ALBERGUES DA JUVENTUDE, História dos </w:t>
      </w:r>
      <w:proofErr w:type="spellStart"/>
      <w:r>
        <w:rPr>
          <w:lang w:val="pt-BR"/>
        </w:rPr>
        <w:t>Hostels</w:t>
      </w:r>
      <w:proofErr w:type="spellEnd"/>
      <w:r>
        <w:rPr>
          <w:lang w:val="pt-BR"/>
        </w:rPr>
        <w:t>. Disponível em: &lt;</w:t>
      </w:r>
      <w:r>
        <w:t xml:space="preserve"> </w:t>
      </w:r>
      <w:r>
        <w:rPr>
          <w:lang w:val="pt-BR"/>
        </w:rPr>
        <w:t>http://www.alberguesp.com.br/historia.asp&gt;. Acesso em 29 mai. 2018.</w:t>
      </w:r>
    </w:p>
    <w:p w14:paraId="3FD12E63" w14:textId="77777777" w:rsidR="005F3A92" w:rsidRDefault="00191154">
      <w:pPr>
        <w:spacing w:before="0" w:after="600"/>
        <w:ind w:firstLine="709"/>
        <w:jc w:val="left"/>
        <w:rPr>
          <w:lang w:val="pt-BR"/>
        </w:rPr>
      </w:pPr>
      <w:r>
        <w:rPr>
          <w:lang w:val="pt-BR"/>
        </w:rPr>
        <w:t xml:space="preserve">HOSTELLING INTERNATIONAL, </w:t>
      </w:r>
      <w:proofErr w:type="spellStart"/>
      <w:r>
        <w:rPr>
          <w:lang w:val="pt-BR"/>
        </w:rPr>
        <w:t>Annual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Report</w:t>
      </w:r>
      <w:proofErr w:type="spellEnd"/>
      <w:r>
        <w:rPr>
          <w:lang w:val="pt-BR"/>
        </w:rPr>
        <w:t xml:space="preserve"> 2015.</w:t>
      </w:r>
    </w:p>
    <w:p w14:paraId="3FD12E64" w14:textId="77777777" w:rsidR="000A0E85" w:rsidRDefault="00B761A1">
      <w:pPr>
        <w:spacing w:before="0" w:after="600"/>
        <w:ind w:firstLine="709"/>
        <w:jc w:val="left"/>
      </w:pPr>
      <w:r>
        <w:t>KIZITO PAUL MURIBU, A Markov Decision Model to Optimize Hotel Room Occupancy under Stochastic Demand</w:t>
      </w:r>
    </w:p>
    <w:p w14:paraId="3FD12E65" w14:textId="77777777" w:rsidR="00B761A1" w:rsidRDefault="00B761A1">
      <w:pPr>
        <w:spacing w:before="0" w:after="600"/>
        <w:ind w:firstLine="709"/>
        <w:jc w:val="left"/>
        <w:rPr>
          <w:sz w:val="20"/>
          <w:szCs w:val="20"/>
          <w:lang w:eastAsia="pt-BR"/>
        </w:rPr>
      </w:pPr>
      <w:r>
        <w:t>N. AYDIN, S.I. BIRBIL, Decomposition Methods for Dynamic Room Allocation in Hotel Revenue Management</w:t>
      </w:r>
    </w:p>
    <w:p w14:paraId="3FD12E66" w14:textId="77777777" w:rsidR="000A0E85" w:rsidRDefault="00057545" w:rsidP="000A0E85">
      <w:pPr>
        <w:pStyle w:val="TextodoTrabalho"/>
        <w:ind w:firstLine="0"/>
      </w:pPr>
      <w:hyperlink r:id="rId16" w:history="1">
        <w:r w:rsidR="000A0E85" w:rsidRPr="0037468D">
          <w:rPr>
            <w:rStyle w:val="Hyperlink"/>
          </w:rPr>
          <w:t>https://www.tripadvisor.com.ph/ShowUserReviews-g189415-d7198617-r386977947-Chania_Hostel-Chania_Town_Chania_Prefecture_Crete.html</w:t>
        </w:r>
      </w:hyperlink>
    </w:p>
    <w:p w14:paraId="3FD12E67" w14:textId="77777777" w:rsidR="000A0E85" w:rsidRDefault="000A0E85" w:rsidP="000A0E85">
      <w:pPr>
        <w:pStyle w:val="TextodoTrabalho"/>
        <w:ind w:firstLine="0"/>
      </w:pPr>
    </w:p>
    <w:p w14:paraId="3FD12E68" w14:textId="77777777" w:rsidR="000A0E85" w:rsidRDefault="00057545" w:rsidP="000A0E85">
      <w:pPr>
        <w:pStyle w:val="TextodoTrabalho"/>
        <w:ind w:firstLine="0"/>
      </w:pPr>
      <w:hyperlink r:id="rId17" w:history="1">
        <w:r w:rsidR="000A0E85" w:rsidRPr="0037468D">
          <w:rPr>
            <w:rStyle w:val="Hyperlink"/>
          </w:rPr>
          <w:t>https://www.tripadvisor.com.br/ShowUserReviews-g274967-d4714893-r444102063-Big_Bed_Hostel-Riga_Riga_Region.html</w:t>
        </w:r>
      </w:hyperlink>
    </w:p>
    <w:p w14:paraId="3FD12E69" w14:textId="77777777" w:rsidR="000A0E85" w:rsidRDefault="000A0E85" w:rsidP="000A0E85">
      <w:pPr>
        <w:pStyle w:val="TextodoTrabalho"/>
        <w:ind w:firstLine="0"/>
      </w:pPr>
    </w:p>
    <w:p w14:paraId="3FD12E6A" w14:textId="77777777" w:rsidR="000A0E85" w:rsidRDefault="000A0E85" w:rsidP="000A0E85">
      <w:pPr>
        <w:pStyle w:val="TextodoTrabalho"/>
        <w:ind w:firstLine="0"/>
      </w:pPr>
    </w:p>
    <w:p w14:paraId="3FD12E6B" w14:textId="77777777" w:rsidR="000A0E85" w:rsidRDefault="00057545" w:rsidP="000A0E85">
      <w:pPr>
        <w:pStyle w:val="TextodoTrabalho"/>
        <w:ind w:firstLine="0"/>
      </w:pPr>
      <w:hyperlink r:id="rId18" w:history="1">
        <w:r w:rsidR="00A778FC" w:rsidRPr="00A851E0">
          <w:rPr>
            <w:rStyle w:val="Hyperlink"/>
          </w:rPr>
          <w:t>https://www.hostel-badgoisern.at/en-us/reviews</w:t>
        </w:r>
      </w:hyperlink>
    </w:p>
    <w:p w14:paraId="3FD12E6C" w14:textId="77777777" w:rsidR="00A778FC" w:rsidRDefault="00A778FC" w:rsidP="000A0E85">
      <w:pPr>
        <w:pStyle w:val="TextodoTrabalho"/>
        <w:ind w:firstLine="0"/>
      </w:pPr>
    </w:p>
    <w:p w14:paraId="3FD12E6D" w14:textId="77777777" w:rsidR="00A778FC" w:rsidRDefault="00A778FC" w:rsidP="000A0E85">
      <w:pPr>
        <w:pStyle w:val="TextodoTrabalho"/>
        <w:ind w:firstLine="0"/>
      </w:pPr>
      <w:proofErr w:type="spellStart"/>
      <w:r>
        <w:t>Lai</w:t>
      </w:r>
      <w:proofErr w:type="spellEnd"/>
      <w:r>
        <w:t xml:space="preserve"> K &amp; </w:t>
      </w:r>
      <w:proofErr w:type="spellStart"/>
      <w:r>
        <w:t>Nag</w:t>
      </w:r>
      <w:proofErr w:type="spellEnd"/>
      <w:r>
        <w:t xml:space="preserve"> W, A </w:t>
      </w:r>
      <w:proofErr w:type="spellStart"/>
      <w:r>
        <w:t>Stochastic</w:t>
      </w:r>
      <w:proofErr w:type="spellEnd"/>
      <w:r>
        <w:t xml:space="preserve"> approach </w:t>
      </w:r>
      <w:proofErr w:type="spellStart"/>
      <w:r>
        <w:t>to</w:t>
      </w:r>
      <w:proofErr w:type="spellEnd"/>
      <w:r>
        <w:t xml:space="preserve"> hotel </w:t>
      </w:r>
      <w:proofErr w:type="spellStart"/>
      <w:r>
        <w:t>revenue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,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>, 32(5), 2005, 415-425</w:t>
      </w:r>
    </w:p>
    <w:p w14:paraId="3FD12E6E" w14:textId="77777777" w:rsidR="000A0E85" w:rsidRDefault="000A0E85" w:rsidP="000A0E85">
      <w:pPr>
        <w:pStyle w:val="TextodoTrabalho"/>
        <w:ind w:firstLine="0"/>
      </w:pPr>
    </w:p>
    <w:p w14:paraId="3FD12E6F" w14:textId="77777777" w:rsidR="000A0E85" w:rsidRDefault="000A0E85" w:rsidP="000A0E85">
      <w:pPr>
        <w:pStyle w:val="TextodoTrabalho"/>
        <w:ind w:firstLine="0"/>
      </w:pPr>
    </w:p>
    <w:p w14:paraId="3FD12E70" w14:textId="77777777" w:rsidR="000A0E85" w:rsidRDefault="000A0E85">
      <w:pPr>
        <w:spacing w:before="0" w:after="600"/>
        <w:ind w:firstLine="709"/>
        <w:jc w:val="left"/>
        <w:rPr>
          <w:sz w:val="20"/>
          <w:szCs w:val="20"/>
          <w:lang w:eastAsia="pt-BR"/>
        </w:rPr>
      </w:pPr>
    </w:p>
    <w:p w14:paraId="3FD12E71" w14:textId="77777777" w:rsidR="005F3A92" w:rsidRDefault="005F3A92">
      <w:pPr>
        <w:pStyle w:val="TextodoTrabalho"/>
        <w:rPr>
          <w:sz w:val="20"/>
          <w:szCs w:val="20"/>
          <w:lang w:eastAsia="pt-BR"/>
        </w:rPr>
      </w:pPr>
    </w:p>
    <w:p w14:paraId="3FD12E72" w14:textId="77777777" w:rsidR="005F3A92" w:rsidRDefault="005F3A92">
      <w:pPr>
        <w:pStyle w:val="TextodoTrabalho"/>
        <w:rPr>
          <w:sz w:val="20"/>
          <w:szCs w:val="20"/>
          <w:lang w:eastAsia="pt-BR"/>
        </w:rPr>
      </w:pPr>
    </w:p>
    <w:p w14:paraId="3FD12E73" w14:textId="77777777" w:rsidR="00191154" w:rsidRDefault="00191154">
      <w:pPr>
        <w:pStyle w:val="Ps-Textuais-APNDICES"/>
        <w:numPr>
          <w:ilvl w:val="0"/>
          <w:numId w:val="0"/>
        </w:numPr>
        <w:jc w:val="both"/>
      </w:pPr>
    </w:p>
    <w:sectPr w:rsidR="00191154" w:rsidSect="005F3A92">
      <w:headerReference w:type="even" r:id="rId19"/>
      <w:headerReference w:type="default" r:id="rId20"/>
      <w:headerReference w:type="first" r:id="rId21"/>
      <w:pgSz w:w="11906" w:h="16838"/>
      <w:pgMar w:top="1701" w:right="1134" w:bottom="1134" w:left="1701" w:header="709" w:footer="720" w:gutter="0"/>
      <w:pgNumType w:start="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12E84" w14:textId="77777777" w:rsidR="001347B9" w:rsidRDefault="001347B9">
      <w:pPr>
        <w:spacing w:before="0" w:after="0"/>
      </w:pPr>
      <w:r>
        <w:separator/>
      </w:r>
    </w:p>
  </w:endnote>
  <w:endnote w:type="continuationSeparator" w:id="0">
    <w:p w14:paraId="3FD12E85" w14:textId="77777777" w:rsidR="001347B9" w:rsidRDefault="001347B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12E82" w14:textId="77777777" w:rsidR="001347B9" w:rsidRDefault="001347B9">
      <w:pPr>
        <w:spacing w:before="0" w:after="0"/>
      </w:pPr>
      <w:r>
        <w:separator/>
      </w:r>
    </w:p>
  </w:footnote>
  <w:footnote w:type="continuationSeparator" w:id="0">
    <w:p w14:paraId="3FD12E83" w14:textId="77777777" w:rsidR="001347B9" w:rsidRDefault="001347B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12E86" w14:textId="77777777" w:rsidR="00135CED" w:rsidRDefault="00135CED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12E87" w14:textId="77777777" w:rsidR="00135CED" w:rsidRDefault="00135CE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12E88" w14:textId="77777777" w:rsidR="00135CED" w:rsidRDefault="00475B6E">
    <w:pPr>
      <w:jc w:val="right"/>
    </w:pPr>
    <w:r>
      <w:rPr>
        <w:noProof/>
      </w:rPr>
      <w:fldChar w:fldCharType="begin"/>
    </w:r>
    <w:r w:rsidR="00135CED">
      <w:rPr>
        <w:noProof/>
      </w:rPr>
      <w:instrText xml:space="preserve"> PAGE </w:instrText>
    </w:r>
    <w:r>
      <w:rPr>
        <w:noProof/>
      </w:rPr>
      <w:fldChar w:fldCharType="separate"/>
    </w:r>
    <w:r w:rsidR="00A778FC">
      <w:rPr>
        <w:noProof/>
      </w:rPr>
      <w:t>29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12E89" w14:textId="77777777" w:rsidR="00135CED" w:rsidRDefault="00135C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227"/>
        </w:tabs>
        <w:ind w:left="227" w:hanging="227"/>
      </w:pPr>
      <w:rPr>
        <w:rFonts w:ascii="Arial" w:hAnsi="Arial" w:cs="Times New Roman"/>
        <w:sz w:val="24"/>
      </w:rPr>
    </w:lvl>
    <w:lvl w:ilvl="1">
      <w:start w:val="1"/>
      <w:numFmt w:val="decimal"/>
      <w:lvlText w:val="%1.%2"/>
      <w:lvlJc w:val="left"/>
      <w:pPr>
        <w:tabs>
          <w:tab w:val="num" w:pos="397"/>
        </w:tabs>
        <w:ind w:left="397" w:hanging="397"/>
      </w:pPr>
      <w:rPr>
        <w:rFonts w:ascii="Arial" w:hAnsi="Arial" w:cs="Times New Roman"/>
        <w:b w:val="0"/>
        <w:i w:val="0"/>
        <w:caps/>
        <w:sz w:val="24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624" w:hanging="624"/>
      </w:pPr>
      <w:rPr>
        <w:rFonts w:ascii="Arial" w:hAnsi="Arial" w:cs="Times New Roman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37"/>
        </w:tabs>
        <w:ind w:left="737" w:hanging="737"/>
      </w:pPr>
      <w:rPr>
        <w:rFonts w:ascii="Arial" w:hAnsi="Arial" w:cs="Times New Roman"/>
        <w:b w:val="0"/>
        <w:i w:val="0"/>
        <w:color w:val="auto"/>
        <w:sz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1077"/>
        </w:tabs>
        <w:ind w:left="1077" w:hanging="1077"/>
      </w:pPr>
      <w:rPr>
        <w:rFonts w:ascii="Arial" w:hAnsi="Arial" w:cs="Times New Roman"/>
        <w:b w:val="0"/>
        <w:i/>
        <w:color w:val="auto"/>
        <w:sz w:val="24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00000002"/>
    <w:multiLevelType w:val="single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/>
      </w:rPr>
    </w:lvl>
  </w:abstractNum>
  <w:abstractNum w:abstractNumId="2" w15:restartNumberingAfterBreak="0">
    <w:nsid w:val="00000003"/>
    <w:multiLevelType w:val="single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/>
      </w:rPr>
    </w:lvl>
  </w:abstractNum>
  <w:abstractNum w:abstractNumId="4" w15:restartNumberingAfterBreak="0">
    <w:nsid w:val="00000005"/>
    <w:multiLevelType w:val="single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decimal"/>
      <w:pStyle w:val="Titulo1"/>
      <w:lvlText w:val="%1"/>
      <w:lvlJc w:val="left"/>
      <w:pPr>
        <w:tabs>
          <w:tab w:val="num" w:pos="227"/>
        </w:tabs>
        <w:ind w:left="227" w:hanging="227"/>
      </w:pPr>
      <w:rPr>
        <w:rFonts w:ascii="Arial" w:hAnsi="Arial" w:cs="Times New Roman"/>
        <w:sz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397"/>
        </w:tabs>
        <w:ind w:left="397" w:hanging="397"/>
      </w:pPr>
      <w:rPr>
        <w:rFonts w:ascii="Arial" w:hAnsi="Arial" w:cs="Times New Roman"/>
        <w:b w:val="0"/>
        <w:i w:val="0"/>
        <w:caps/>
        <w:sz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567"/>
        </w:tabs>
        <w:ind w:left="624" w:hanging="624"/>
      </w:pPr>
      <w:rPr>
        <w:rFonts w:ascii="Arial" w:hAnsi="Arial" w:cs="Times New Roman"/>
        <w:b w:val="0"/>
        <w:i w:val="0"/>
        <w:color w:val="auto"/>
        <w:sz w:val="24"/>
        <w:u w:val="none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737"/>
        </w:tabs>
        <w:ind w:left="737" w:hanging="737"/>
      </w:pPr>
      <w:rPr>
        <w:rFonts w:ascii="Arial" w:hAnsi="Arial" w:cs="Times New Roman"/>
        <w:b w:val="0"/>
        <w:i w:val="0"/>
        <w:color w:val="auto"/>
        <w:sz w:val="24"/>
        <w:u w:val="none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77"/>
        </w:tabs>
        <w:ind w:left="1077" w:hanging="1077"/>
      </w:pPr>
      <w:rPr>
        <w:rFonts w:ascii="Arial" w:hAnsi="Arial" w:cs="Times New Roman"/>
        <w:b w:val="0"/>
        <w:i/>
        <w:color w:val="auto"/>
        <w:sz w:val="24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6" w15:restartNumberingAfterBreak="0">
    <w:nsid w:val="00000007"/>
    <w:multiLevelType w:val="singleLevel"/>
    <w:tmpl w:val="00000007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singleLevel"/>
    <w:tmpl w:val="00000008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/>
      </w:rPr>
    </w:lvl>
  </w:abstractNum>
  <w:abstractNum w:abstractNumId="8" w15:restartNumberingAfterBreak="0">
    <w:nsid w:val="00000009"/>
    <w:multiLevelType w:val="singleLevel"/>
    <w:tmpl w:val="00000009"/>
    <w:name w:val="WW8Num12"/>
    <w:lvl w:ilvl="0">
      <w:start w:val="1"/>
      <w:numFmt w:val="bullet"/>
      <w:pStyle w:val="Marcadores"/>
      <w:lvlText w:val=""/>
      <w:lvlJc w:val="left"/>
      <w:pPr>
        <w:tabs>
          <w:tab w:val="num" w:pos="0"/>
        </w:tabs>
        <w:ind w:left="717" w:hanging="360"/>
      </w:pPr>
      <w:rPr>
        <w:rFonts w:ascii="Symbol" w:hAnsi="Symbol" w:cs="Symbol"/>
      </w:rPr>
    </w:lvl>
  </w:abstractNum>
  <w:abstractNum w:abstractNumId="9" w15:restartNumberingAfterBreak="0">
    <w:nsid w:val="0000000A"/>
    <w:multiLevelType w:val="singleLevel"/>
    <w:tmpl w:val="0000000A"/>
    <w:name w:val="WW8Num13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/>
      </w:rPr>
    </w:lvl>
  </w:abstractNum>
  <w:abstractNum w:abstractNumId="10" w15:restartNumberingAfterBreak="0">
    <w:nsid w:val="0000000B"/>
    <w:multiLevelType w:val="singleLevel"/>
    <w:tmpl w:val="0000000B"/>
    <w:name w:val="WW8Num14"/>
    <w:lvl w:ilvl="0">
      <w:start w:val="1"/>
      <w:numFmt w:val="upperLetter"/>
      <w:pStyle w:val="Ps-Textuais-APNDICES"/>
      <w:lvlText w:val="APÊNDICE %1 -"/>
      <w:lvlJc w:val="center"/>
      <w:pPr>
        <w:tabs>
          <w:tab w:val="num" w:pos="0"/>
        </w:tabs>
        <w:ind w:left="0" w:firstLine="567"/>
      </w:pPr>
      <w:rPr>
        <w:rFonts w:ascii="Arial" w:hAnsi="Arial" w:cs="Times New Roman"/>
        <w:b/>
        <w:i w:val="0"/>
        <w:caps/>
        <w:color w:val="auto"/>
        <w:sz w:val="24"/>
      </w:rPr>
    </w:lvl>
  </w:abstractNum>
  <w:abstractNum w:abstractNumId="11" w15:restartNumberingAfterBreak="0">
    <w:nsid w:val="0000000C"/>
    <w:multiLevelType w:val="singleLevel"/>
    <w:tmpl w:val="0000000C"/>
    <w:name w:val="WW8Num16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/>
      </w:rPr>
    </w:lvl>
  </w:abstractNum>
  <w:abstractNum w:abstractNumId="12" w15:restartNumberingAfterBreak="0">
    <w:nsid w:val="0000000D"/>
    <w:multiLevelType w:val="multilevel"/>
    <w:tmpl w:val="0000000D"/>
    <w:name w:val="WW8Num17"/>
    <w:lvl w:ilvl="0">
      <w:start w:val="1"/>
      <w:numFmt w:val="lowerLetter"/>
      <w:pStyle w:val="Ps-Textuais-ANEXOS"/>
      <w:lvlText w:val="apêndice %1:"/>
      <w:lvlJc w:val="left"/>
      <w:pPr>
        <w:tabs>
          <w:tab w:val="num" w:pos="0"/>
        </w:tabs>
        <w:ind w:left="0" w:firstLine="0"/>
      </w:pPr>
      <w:rPr>
        <w:rFonts w:ascii="Arial" w:hAnsi="Arial" w:cs="Times New Roman"/>
        <w:b/>
        <w:i w:val="0"/>
        <w:caps/>
        <w:color w:val="auto"/>
        <w:sz w:val="24"/>
      </w:rPr>
    </w:lvl>
    <w:lvl w:ilvl="1">
      <w:start w:val="1"/>
      <w:numFmt w:val="upperLetter"/>
      <w:lvlText w:val="anexo %2 -"/>
      <w:lvlJc w:val="left"/>
      <w:pPr>
        <w:tabs>
          <w:tab w:val="num" w:pos="0"/>
        </w:tabs>
        <w:ind w:left="0" w:firstLine="0"/>
      </w:pPr>
      <w:rPr>
        <w:rFonts w:ascii="Arial" w:hAnsi="Arial" w:cs="Times New Roman"/>
        <w:b/>
        <w:i w:val="0"/>
        <w:caps/>
        <w:color w:val="auto"/>
        <w:sz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080A059D"/>
    <w:multiLevelType w:val="hybridMultilevel"/>
    <w:tmpl w:val="158AB3A8"/>
    <w:lvl w:ilvl="0" w:tplc="5BA4FAFA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1DE47CF5"/>
    <w:multiLevelType w:val="hybridMultilevel"/>
    <w:tmpl w:val="38FC9B8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F3035BC"/>
    <w:multiLevelType w:val="hybridMultilevel"/>
    <w:tmpl w:val="B0763B48"/>
    <w:lvl w:ilvl="0" w:tplc="E422A648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7442C60"/>
    <w:multiLevelType w:val="hybridMultilevel"/>
    <w:tmpl w:val="3DBE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47BEF"/>
    <w:multiLevelType w:val="hybridMultilevel"/>
    <w:tmpl w:val="9C82B4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DDC68EA"/>
    <w:multiLevelType w:val="hybridMultilevel"/>
    <w:tmpl w:val="58784AB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F282E16"/>
    <w:multiLevelType w:val="hybridMultilevel"/>
    <w:tmpl w:val="8DAC8D3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0C17B13"/>
    <w:multiLevelType w:val="hybridMultilevel"/>
    <w:tmpl w:val="7CEA7FC2"/>
    <w:lvl w:ilvl="0" w:tplc="A00A06CE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4"/>
  </w:num>
  <w:num w:numId="15">
    <w:abstractNumId w:val="19"/>
  </w:num>
  <w:num w:numId="16">
    <w:abstractNumId w:val="17"/>
  </w:num>
  <w:num w:numId="17">
    <w:abstractNumId w:val="20"/>
  </w:num>
  <w:num w:numId="18">
    <w:abstractNumId w:val="13"/>
  </w:num>
  <w:num w:numId="19">
    <w:abstractNumId w:val="15"/>
  </w:num>
  <w:num w:numId="20">
    <w:abstractNumId w:val="5"/>
  </w:num>
  <w:num w:numId="21">
    <w:abstractNumId w:val="18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0722"/>
    <w:rsid w:val="00001420"/>
    <w:rsid w:val="00020696"/>
    <w:rsid w:val="000303C9"/>
    <w:rsid w:val="000317F6"/>
    <w:rsid w:val="00033BF4"/>
    <w:rsid w:val="00033D01"/>
    <w:rsid w:val="00036BB0"/>
    <w:rsid w:val="0004202C"/>
    <w:rsid w:val="00043D6C"/>
    <w:rsid w:val="000526DC"/>
    <w:rsid w:val="0005526D"/>
    <w:rsid w:val="00056A7A"/>
    <w:rsid w:val="00057545"/>
    <w:rsid w:val="00063C24"/>
    <w:rsid w:val="00063F13"/>
    <w:rsid w:val="00081EF5"/>
    <w:rsid w:val="0008797D"/>
    <w:rsid w:val="00096709"/>
    <w:rsid w:val="000A0E85"/>
    <w:rsid w:val="000A52DE"/>
    <w:rsid w:val="000A6EB1"/>
    <w:rsid w:val="000C4A2C"/>
    <w:rsid w:val="000D0568"/>
    <w:rsid w:val="000D30E0"/>
    <w:rsid w:val="000F0CCB"/>
    <w:rsid w:val="000F69BE"/>
    <w:rsid w:val="001052B2"/>
    <w:rsid w:val="00105D64"/>
    <w:rsid w:val="0011298B"/>
    <w:rsid w:val="00113D0E"/>
    <w:rsid w:val="00120187"/>
    <w:rsid w:val="00132D08"/>
    <w:rsid w:val="001347B9"/>
    <w:rsid w:val="00135CED"/>
    <w:rsid w:val="00147F56"/>
    <w:rsid w:val="00191154"/>
    <w:rsid w:val="00195CDA"/>
    <w:rsid w:val="001A1A87"/>
    <w:rsid w:val="001A79FA"/>
    <w:rsid w:val="001B4DFA"/>
    <w:rsid w:val="001F0586"/>
    <w:rsid w:val="001F0EC2"/>
    <w:rsid w:val="002110E2"/>
    <w:rsid w:val="00213A68"/>
    <w:rsid w:val="00215148"/>
    <w:rsid w:val="0022285D"/>
    <w:rsid w:val="00252C3F"/>
    <w:rsid w:val="00263F4C"/>
    <w:rsid w:val="002668A9"/>
    <w:rsid w:val="00274D62"/>
    <w:rsid w:val="00286580"/>
    <w:rsid w:val="0029472F"/>
    <w:rsid w:val="002967C0"/>
    <w:rsid w:val="002A06FD"/>
    <w:rsid w:val="002A4316"/>
    <w:rsid w:val="002B7AC5"/>
    <w:rsid w:val="002C5E2B"/>
    <w:rsid w:val="002D4524"/>
    <w:rsid w:val="002D5EAB"/>
    <w:rsid w:val="002E2385"/>
    <w:rsid w:val="002F3232"/>
    <w:rsid w:val="003077B2"/>
    <w:rsid w:val="00315E2F"/>
    <w:rsid w:val="003249B0"/>
    <w:rsid w:val="00332F03"/>
    <w:rsid w:val="0033679C"/>
    <w:rsid w:val="00345872"/>
    <w:rsid w:val="00350393"/>
    <w:rsid w:val="00357B08"/>
    <w:rsid w:val="003771E8"/>
    <w:rsid w:val="00381A77"/>
    <w:rsid w:val="003878F7"/>
    <w:rsid w:val="003905C9"/>
    <w:rsid w:val="003942DE"/>
    <w:rsid w:val="003C7E59"/>
    <w:rsid w:val="003D6E90"/>
    <w:rsid w:val="003E7B40"/>
    <w:rsid w:val="004049A5"/>
    <w:rsid w:val="00406411"/>
    <w:rsid w:val="00410523"/>
    <w:rsid w:val="00452737"/>
    <w:rsid w:val="0045396B"/>
    <w:rsid w:val="00464BD1"/>
    <w:rsid w:val="0046579D"/>
    <w:rsid w:val="00475B6E"/>
    <w:rsid w:val="00495F98"/>
    <w:rsid w:val="004A53A1"/>
    <w:rsid w:val="004A53FD"/>
    <w:rsid w:val="004C40F4"/>
    <w:rsid w:val="004D41EA"/>
    <w:rsid w:val="004E211E"/>
    <w:rsid w:val="004F1870"/>
    <w:rsid w:val="00500465"/>
    <w:rsid w:val="0050061C"/>
    <w:rsid w:val="00503393"/>
    <w:rsid w:val="00507B50"/>
    <w:rsid w:val="00514C17"/>
    <w:rsid w:val="005153D6"/>
    <w:rsid w:val="005171B6"/>
    <w:rsid w:val="00521924"/>
    <w:rsid w:val="00523279"/>
    <w:rsid w:val="00532756"/>
    <w:rsid w:val="00537F46"/>
    <w:rsid w:val="0054597C"/>
    <w:rsid w:val="00546239"/>
    <w:rsid w:val="00554F6A"/>
    <w:rsid w:val="00561543"/>
    <w:rsid w:val="00562FEE"/>
    <w:rsid w:val="00580D25"/>
    <w:rsid w:val="00586179"/>
    <w:rsid w:val="005950A6"/>
    <w:rsid w:val="0059729A"/>
    <w:rsid w:val="005B07D3"/>
    <w:rsid w:val="005B1611"/>
    <w:rsid w:val="005B1A4D"/>
    <w:rsid w:val="005B7A80"/>
    <w:rsid w:val="005C1888"/>
    <w:rsid w:val="005C4102"/>
    <w:rsid w:val="005D3220"/>
    <w:rsid w:val="005D7D4E"/>
    <w:rsid w:val="005F3A92"/>
    <w:rsid w:val="005F545C"/>
    <w:rsid w:val="00625793"/>
    <w:rsid w:val="006268B1"/>
    <w:rsid w:val="006332F5"/>
    <w:rsid w:val="00641D25"/>
    <w:rsid w:val="00645843"/>
    <w:rsid w:val="006535BA"/>
    <w:rsid w:val="006570C2"/>
    <w:rsid w:val="00667AC9"/>
    <w:rsid w:val="00683A7E"/>
    <w:rsid w:val="00683FBE"/>
    <w:rsid w:val="006B20F5"/>
    <w:rsid w:val="006C2950"/>
    <w:rsid w:val="006D7F27"/>
    <w:rsid w:val="006F1E3F"/>
    <w:rsid w:val="006F4350"/>
    <w:rsid w:val="006F481D"/>
    <w:rsid w:val="0070514D"/>
    <w:rsid w:val="00717003"/>
    <w:rsid w:val="00734B65"/>
    <w:rsid w:val="00735A28"/>
    <w:rsid w:val="00741982"/>
    <w:rsid w:val="0074433A"/>
    <w:rsid w:val="0074506E"/>
    <w:rsid w:val="0074642E"/>
    <w:rsid w:val="00750859"/>
    <w:rsid w:val="007641BD"/>
    <w:rsid w:val="00764B58"/>
    <w:rsid w:val="00773D6D"/>
    <w:rsid w:val="00776FD7"/>
    <w:rsid w:val="007774E3"/>
    <w:rsid w:val="00781EFE"/>
    <w:rsid w:val="00784B45"/>
    <w:rsid w:val="007A64BE"/>
    <w:rsid w:val="007A6E2E"/>
    <w:rsid w:val="007C0335"/>
    <w:rsid w:val="007D2C1D"/>
    <w:rsid w:val="007D4B37"/>
    <w:rsid w:val="007E149A"/>
    <w:rsid w:val="007E2EEB"/>
    <w:rsid w:val="007F39FF"/>
    <w:rsid w:val="00800C54"/>
    <w:rsid w:val="008045F4"/>
    <w:rsid w:val="008054EA"/>
    <w:rsid w:val="008136E4"/>
    <w:rsid w:val="008147BD"/>
    <w:rsid w:val="0081738E"/>
    <w:rsid w:val="00831154"/>
    <w:rsid w:val="00835FD4"/>
    <w:rsid w:val="00857C82"/>
    <w:rsid w:val="00883081"/>
    <w:rsid w:val="008836CF"/>
    <w:rsid w:val="008856E0"/>
    <w:rsid w:val="008915E2"/>
    <w:rsid w:val="00896EC1"/>
    <w:rsid w:val="008A38FC"/>
    <w:rsid w:val="008A5E29"/>
    <w:rsid w:val="008B1A1A"/>
    <w:rsid w:val="008B7927"/>
    <w:rsid w:val="008C2978"/>
    <w:rsid w:val="008D117F"/>
    <w:rsid w:val="008D1F13"/>
    <w:rsid w:val="008D40E0"/>
    <w:rsid w:val="008E5495"/>
    <w:rsid w:val="008F4FBE"/>
    <w:rsid w:val="008F5BE7"/>
    <w:rsid w:val="008F6AEC"/>
    <w:rsid w:val="0090602C"/>
    <w:rsid w:val="009155BA"/>
    <w:rsid w:val="00917227"/>
    <w:rsid w:val="00917439"/>
    <w:rsid w:val="009179BA"/>
    <w:rsid w:val="0092369F"/>
    <w:rsid w:val="0093237B"/>
    <w:rsid w:val="0093720C"/>
    <w:rsid w:val="00960722"/>
    <w:rsid w:val="00973058"/>
    <w:rsid w:val="009822AB"/>
    <w:rsid w:val="009C794E"/>
    <w:rsid w:val="009C7ED3"/>
    <w:rsid w:val="009F1595"/>
    <w:rsid w:val="009F3C05"/>
    <w:rsid w:val="009F42B3"/>
    <w:rsid w:val="009F659B"/>
    <w:rsid w:val="00A042A7"/>
    <w:rsid w:val="00A060E8"/>
    <w:rsid w:val="00A21297"/>
    <w:rsid w:val="00A342C3"/>
    <w:rsid w:val="00A53EE7"/>
    <w:rsid w:val="00A613BC"/>
    <w:rsid w:val="00A672A0"/>
    <w:rsid w:val="00A778FC"/>
    <w:rsid w:val="00A82CDF"/>
    <w:rsid w:val="00A85C4C"/>
    <w:rsid w:val="00A95D14"/>
    <w:rsid w:val="00AC2ABD"/>
    <w:rsid w:val="00AC3B98"/>
    <w:rsid w:val="00AC6F26"/>
    <w:rsid w:val="00B23A35"/>
    <w:rsid w:val="00B26F98"/>
    <w:rsid w:val="00B50A5F"/>
    <w:rsid w:val="00B56A29"/>
    <w:rsid w:val="00B71F68"/>
    <w:rsid w:val="00B761A1"/>
    <w:rsid w:val="00B77E28"/>
    <w:rsid w:val="00B84F33"/>
    <w:rsid w:val="00B9558D"/>
    <w:rsid w:val="00BA11B4"/>
    <w:rsid w:val="00BB3D88"/>
    <w:rsid w:val="00BC56E6"/>
    <w:rsid w:val="00BD50AC"/>
    <w:rsid w:val="00BE0AC5"/>
    <w:rsid w:val="00BE164C"/>
    <w:rsid w:val="00BE553E"/>
    <w:rsid w:val="00BE587E"/>
    <w:rsid w:val="00BF55E1"/>
    <w:rsid w:val="00C03844"/>
    <w:rsid w:val="00C07885"/>
    <w:rsid w:val="00C119CF"/>
    <w:rsid w:val="00C22CFA"/>
    <w:rsid w:val="00C27190"/>
    <w:rsid w:val="00C5077E"/>
    <w:rsid w:val="00C70711"/>
    <w:rsid w:val="00C744D5"/>
    <w:rsid w:val="00C81D85"/>
    <w:rsid w:val="00C847DB"/>
    <w:rsid w:val="00C91B60"/>
    <w:rsid w:val="00C97CD0"/>
    <w:rsid w:val="00CA1545"/>
    <w:rsid w:val="00CA6CC6"/>
    <w:rsid w:val="00CD418D"/>
    <w:rsid w:val="00CD4B1A"/>
    <w:rsid w:val="00CE45F1"/>
    <w:rsid w:val="00CE723C"/>
    <w:rsid w:val="00CF1767"/>
    <w:rsid w:val="00CF1874"/>
    <w:rsid w:val="00CF2A32"/>
    <w:rsid w:val="00D029B6"/>
    <w:rsid w:val="00D105E1"/>
    <w:rsid w:val="00D15448"/>
    <w:rsid w:val="00D300B8"/>
    <w:rsid w:val="00D3469D"/>
    <w:rsid w:val="00D34B1E"/>
    <w:rsid w:val="00D47B6A"/>
    <w:rsid w:val="00D534CE"/>
    <w:rsid w:val="00D76F95"/>
    <w:rsid w:val="00D8169C"/>
    <w:rsid w:val="00D84471"/>
    <w:rsid w:val="00D84F78"/>
    <w:rsid w:val="00DA7528"/>
    <w:rsid w:val="00DB1DF1"/>
    <w:rsid w:val="00DD0FC7"/>
    <w:rsid w:val="00DD2EE3"/>
    <w:rsid w:val="00DE5677"/>
    <w:rsid w:val="00DF02E4"/>
    <w:rsid w:val="00DF4DC3"/>
    <w:rsid w:val="00E21C8D"/>
    <w:rsid w:val="00E23A99"/>
    <w:rsid w:val="00E26AAC"/>
    <w:rsid w:val="00E4035D"/>
    <w:rsid w:val="00E42E94"/>
    <w:rsid w:val="00E47E5D"/>
    <w:rsid w:val="00E53E3C"/>
    <w:rsid w:val="00E83F3A"/>
    <w:rsid w:val="00EC2A45"/>
    <w:rsid w:val="00EC4047"/>
    <w:rsid w:val="00EE6EB8"/>
    <w:rsid w:val="00EF1FA3"/>
    <w:rsid w:val="00F15AD9"/>
    <w:rsid w:val="00F2381C"/>
    <w:rsid w:val="00F4157B"/>
    <w:rsid w:val="00F617A4"/>
    <w:rsid w:val="00F67BF9"/>
    <w:rsid w:val="00F832D1"/>
    <w:rsid w:val="00F92A31"/>
    <w:rsid w:val="00F95CE0"/>
    <w:rsid w:val="00F97F07"/>
    <w:rsid w:val="00FB5946"/>
    <w:rsid w:val="00FB6443"/>
    <w:rsid w:val="00FD0073"/>
    <w:rsid w:val="00FD3F93"/>
    <w:rsid w:val="00FD79C7"/>
    <w:rsid w:val="00FE0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oNotEmbedSmartTags/>
  <w:decimalSymbol w:val=","/>
  <w:listSeparator w:val=";"/>
  <w14:docId w14:val="3FD12CE2"/>
  <w15:docId w15:val="{EA1A69C1-D5F7-4AA0-B189-F8DE36CA5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3A92"/>
    <w:pPr>
      <w:suppressAutoHyphens/>
      <w:spacing w:before="60" w:after="60"/>
      <w:jc w:val="both"/>
    </w:pPr>
    <w:rPr>
      <w:rFonts w:ascii="Arial" w:hAnsi="Arial" w:cs="Arial"/>
      <w:color w:val="000000"/>
      <w:sz w:val="24"/>
      <w:szCs w:val="24"/>
      <w:lang w:val="en-US" w:eastAsia="zh-CN"/>
    </w:rPr>
  </w:style>
  <w:style w:type="paragraph" w:styleId="Ttulo1">
    <w:name w:val="heading 1"/>
    <w:basedOn w:val="Normal"/>
    <w:next w:val="Normal"/>
    <w:qFormat/>
    <w:rsid w:val="005F3A92"/>
    <w:pPr>
      <w:keepNext/>
      <w:keepLines/>
      <w:spacing w:before="480"/>
      <w:outlineLvl w:val="0"/>
    </w:pPr>
    <w:rPr>
      <w:rFonts w:ascii="Cambria" w:eastAsia="Calibri" w:hAnsi="Cambria" w:cs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TextodoTrabalho"/>
    <w:qFormat/>
    <w:rsid w:val="005F3A92"/>
    <w:pPr>
      <w:keepNext/>
      <w:numPr>
        <w:ilvl w:val="1"/>
        <w:numId w:val="6"/>
      </w:numPr>
      <w:spacing w:after="600"/>
      <w:outlineLvl w:val="1"/>
    </w:pPr>
    <w:rPr>
      <w:bCs/>
      <w:iCs/>
      <w:caps/>
      <w:sz w:val="28"/>
      <w:szCs w:val="28"/>
    </w:rPr>
  </w:style>
  <w:style w:type="paragraph" w:styleId="Ttulo3">
    <w:name w:val="heading 3"/>
    <w:basedOn w:val="Normal"/>
    <w:next w:val="TextodoTrabalho"/>
    <w:qFormat/>
    <w:rsid w:val="005F3A92"/>
    <w:pPr>
      <w:keepNext/>
      <w:numPr>
        <w:ilvl w:val="2"/>
        <w:numId w:val="6"/>
      </w:numPr>
      <w:spacing w:after="600"/>
      <w:outlineLvl w:val="2"/>
    </w:pPr>
    <w:rPr>
      <w:bCs/>
      <w:sz w:val="26"/>
      <w:szCs w:val="26"/>
    </w:rPr>
  </w:style>
  <w:style w:type="paragraph" w:styleId="Ttulo4">
    <w:name w:val="heading 4"/>
    <w:basedOn w:val="Normal"/>
    <w:next w:val="TextodoTrabalho"/>
    <w:qFormat/>
    <w:rsid w:val="005F3A92"/>
    <w:pPr>
      <w:keepNext/>
      <w:keepLines/>
      <w:numPr>
        <w:ilvl w:val="3"/>
        <w:numId w:val="6"/>
      </w:numPr>
      <w:spacing w:after="600"/>
      <w:outlineLvl w:val="3"/>
    </w:pPr>
    <w:rPr>
      <w:bCs/>
      <w:iCs/>
      <w:color w:val="auto"/>
    </w:rPr>
  </w:style>
  <w:style w:type="paragraph" w:styleId="Ttulo5">
    <w:name w:val="heading 5"/>
    <w:basedOn w:val="Normal"/>
    <w:next w:val="TextodoTrabalho"/>
    <w:qFormat/>
    <w:rsid w:val="005F3A92"/>
    <w:pPr>
      <w:numPr>
        <w:ilvl w:val="4"/>
        <w:numId w:val="6"/>
      </w:numPr>
      <w:spacing w:after="600"/>
      <w:outlineLvl w:val="4"/>
    </w:pPr>
    <w:rPr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5F3A92"/>
    <w:pPr>
      <w:spacing w:before="240"/>
      <w:outlineLvl w:val="5"/>
    </w:pPr>
    <w:rPr>
      <w:rFonts w:ascii="Calibri" w:eastAsia="Calibri" w:hAnsi="Calibri" w:cs="Calibri"/>
      <w:b/>
      <w:bCs/>
      <w:sz w:val="20"/>
      <w:szCs w:val="20"/>
    </w:rPr>
  </w:style>
  <w:style w:type="paragraph" w:styleId="Ttulo7">
    <w:name w:val="heading 7"/>
    <w:basedOn w:val="Normal"/>
    <w:next w:val="Normal"/>
    <w:qFormat/>
    <w:rsid w:val="005F3A92"/>
    <w:pPr>
      <w:spacing w:before="240"/>
      <w:outlineLvl w:val="6"/>
    </w:pPr>
    <w:rPr>
      <w:rFonts w:ascii="Calibri" w:eastAsia="Calibri" w:hAnsi="Calibri" w:cs="Calibri"/>
    </w:rPr>
  </w:style>
  <w:style w:type="paragraph" w:styleId="Ttulo8">
    <w:name w:val="heading 8"/>
    <w:basedOn w:val="Normal"/>
    <w:next w:val="Normal"/>
    <w:qFormat/>
    <w:rsid w:val="005F3A92"/>
    <w:pPr>
      <w:spacing w:before="240"/>
      <w:outlineLvl w:val="7"/>
    </w:pPr>
    <w:rPr>
      <w:rFonts w:ascii="Calibri" w:eastAsia="Calibri" w:hAnsi="Calibri" w:cs="Calibri"/>
      <w:i/>
      <w:iCs/>
    </w:rPr>
  </w:style>
  <w:style w:type="paragraph" w:styleId="Ttulo9">
    <w:name w:val="heading 9"/>
    <w:basedOn w:val="Normal"/>
    <w:next w:val="Normal"/>
    <w:qFormat/>
    <w:rsid w:val="005F3A92"/>
    <w:pPr>
      <w:spacing w:before="240"/>
      <w:outlineLvl w:val="8"/>
    </w:pPr>
    <w:rPr>
      <w:rFonts w:ascii="Cambria" w:eastAsia="Calibri" w:hAnsi="Cambria" w:cs="Cambria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5F3A92"/>
    <w:rPr>
      <w:rFonts w:cs="Times New Roman"/>
    </w:rPr>
  </w:style>
  <w:style w:type="character" w:customStyle="1" w:styleId="WW8Num2z0">
    <w:name w:val="WW8Num2z0"/>
    <w:rsid w:val="005F3A92"/>
    <w:rPr>
      <w:rFonts w:cs="Times New Roman"/>
    </w:rPr>
  </w:style>
  <w:style w:type="character" w:customStyle="1" w:styleId="WW8Num3z0">
    <w:name w:val="WW8Num3z0"/>
    <w:rsid w:val="005F3A92"/>
    <w:rPr>
      <w:rFonts w:ascii="Symbol" w:hAnsi="Symbol" w:cs="Symbol"/>
    </w:rPr>
  </w:style>
  <w:style w:type="character" w:customStyle="1" w:styleId="WW8Num3z1">
    <w:name w:val="WW8Num3z1"/>
    <w:rsid w:val="005F3A92"/>
    <w:rPr>
      <w:rFonts w:ascii="Courier New" w:hAnsi="Courier New" w:cs="Courier New"/>
    </w:rPr>
  </w:style>
  <w:style w:type="character" w:customStyle="1" w:styleId="WW8Num3z2">
    <w:name w:val="WW8Num3z2"/>
    <w:rsid w:val="005F3A92"/>
    <w:rPr>
      <w:rFonts w:ascii="Wingdings" w:hAnsi="Wingdings" w:cs="Wingdings"/>
    </w:rPr>
  </w:style>
  <w:style w:type="character" w:customStyle="1" w:styleId="WW8Num4z0">
    <w:name w:val="WW8Num4z0"/>
    <w:rsid w:val="005F3A92"/>
    <w:rPr>
      <w:rFonts w:ascii="Symbol" w:hAnsi="Symbol" w:cs="Symbol"/>
    </w:rPr>
  </w:style>
  <w:style w:type="character" w:customStyle="1" w:styleId="WW8Num4z1">
    <w:name w:val="WW8Num4z1"/>
    <w:rsid w:val="005F3A92"/>
    <w:rPr>
      <w:rFonts w:ascii="Courier New" w:hAnsi="Courier New" w:cs="Courier New"/>
    </w:rPr>
  </w:style>
  <w:style w:type="character" w:customStyle="1" w:styleId="WW8Num4z2">
    <w:name w:val="WW8Num4z2"/>
    <w:rsid w:val="005F3A92"/>
    <w:rPr>
      <w:rFonts w:ascii="Wingdings" w:hAnsi="Wingdings" w:cs="Wingdings"/>
    </w:rPr>
  </w:style>
  <w:style w:type="character" w:customStyle="1" w:styleId="WW8Num5z0">
    <w:name w:val="WW8Num5z0"/>
    <w:rsid w:val="005F3A92"/>
    <w:rPr>
      <w:rFonts w:ascii="Symbol" w:hAnsi="Symbol" w:cs="Symbol"/>
    </w:rPr>
  </w:style>
  <w:style w:type="character" w:customStyle="1" w:styleId="WW8Num5z1">
    <w:name w:val="WW8Num5z1"/>
    <w:rsid w:val="005F3A92"/>
    <w:rPr>
      <w:rFonts w:ascii="Courier New" w:hAnsi="Courier New" w:cs="Courier New"/>
    </w:rPr>
  </w:style>
  <w:style w:type="character" w:customStyle="1" w:styleId="WW8Num5z2">
    <w:name w:val="WW8Num5z2"/>
    <w:rsid w:val="005F3A92"/>
    <w:rPr>
      <w:rFonts w:ascii="Wingdings" w:hAnsi="Wingdings" w:cs="Wingdings"/>
    </w:rPr>
  </w:style>
  <w:style w:type="character" w:customStyle="1" w:styleId="WW8Num6z0">
    <w:name w:val="WW8Num6z0"/>
    <w:rsid w:val="005F3A92"/>
    <w:rPr>
      <w:rFonts w:ascii="Symbol" w:hAnsi="Symbol" w:cs="Symbol"/>
    </w:rPr>
  </w:style>
  <w:style w:type="character" w:customStyle="1" w:styleId="WW8Num6z1">
    <w:name w:val="WW8Num6z1"/>
    <w:rsid w:val="005F3A92"/>
    <w:rPr>
      <w:rFonts w:ascii="Courier New" w:hAnsi="Courier New" w:cs="Courier New"/>
    </w:rPr>
  </w:style>
  <w:style w:type="character" w:customStyle="1" w:styleId="WW8Num6z2">
    <w:name w:val="WW8Num6z2"/>
    <w:rsid w:val="005F3A92"/>
    <w:rPr>
      <w:rFonts w:ascii="Wingdings" w:hAnsi="Wingdings" w:cs="Wingdings"/>
    </w:rPr>
  </w:style>
  <w:style w:type="character" w:customStyle="1" w:styleId="WW8Num7z0">
    <w:name w:val="WW8Num7z0"/>
    <w:rsid w:val="005F3A92"/>
    <w:rPr>
      <w:rFonts w:ascii="Arial" w:hAnsi="Arial" w:cs="Times New Roman"/>
      <w:sz w:val="24"/>
    </w:rPr>
  </w:style>
  <w:style w:type="character" w:customStyle="1" w:styleId="WW8Num7z1">
    <w:name w:val="WW8Num7z1"/>
    <w:rsid w:val="005F3A92"/>
    <w:rPr>
      <w:rFonts w:ascii="Arial" w:hAnsi="Arial" w:cs="Times New Roman"/>
      <w:b w:val="0"/>
      <w:i w:val="0"/>
      <w:caps/>
      <w:sz w:val="24"/>
    </w:rPr>
  </w:style>
  <w:style w:type="character" w:customStyle="1" w:styleId="WW8Num7z2">
    <w:name w:val="WW8Num7z2"/>
    <w:rsid w:val="005F3A92"/>
    <w:rPr>
      <w:rFonts w:ascii="Arial" w:hAnsi="Arial" w:cs="Times New Roman"/>
      <w:b w:val="0"/>
      <w:i w:val="0"/>
      <w:color w:val="auto"/>
      <w:sz w:val="24"/>
      <w:u w:val="none"/>
    </w:rPr>
  </w:style>
  <w:style w:type="character" w:customStyle="1" w:styleId="WW8Num7z4">
    <w:name w:val="WW8Num7z4"/>
    <w:rsid w:val="005F3A92"/>
    <w:rPr>
      <w:rFonts w:ascii="Arial" w:hAnsi="Arial" w:cs="Times New Roman"/>
      <w:b w:val="0"/>
      <w:i/>
      <w:color w:val="auto"/>
      <w:sz w:val="24"/>
      <w:u w:val="none"/>
    </w:rPr>
  </w:style>
  <w:style w:type="character" w:customStyle="1" w:styleId="WW8Num7z5">
    <w:name w:val="WW8Num7z5"/>
    <w:rsid w:val="005F3A92"/>
    <w:rPr>
      <w:rFonts w:cs="Times New Roman"/>
    </w:rPr>
  </w:style>
  <w:style w:type="character" w:customStyle="1" w:styleId="WW8Num8z0">
    <w:name w:val="WW8Num8z0"/>
    <w:rsid w:val="005F3A92"/>
    <w:rPr>
      <w:rFonts w:ascii="Arial" w:hAnsi="Arial" w:cs="Times New Roman"/>
      <w:b/>
      <w:i w:val="0"/>
      <w:sz w:val="24"/>
    </w:rPr>
  </w:style>
  <w:style w:type="character" w:customStyle="1" w:styleId="WW8Num8z1">
    <w:name w:val="WW8Num8z1"/>
    <w:rsid w:val="005F3A92"/>
    <w:rPr>
      <w:rFonts w:ascii="Arial" w:hAnsi="Arial" w:cs="Times New Roman"/>
      <w:b w:val="0"/>
      <w:i w:val="0"/>
      <w:caps/>
      <w:sz w:val="24"/>
    </w:rPr>
  </w:style>
  <w:style w:type="character" w:customStyle="1" w:styleId="WW8Num8z2">
    <w:name w:val="WW8Num8z2"/>
    <w:rsid w:val="005F3A92"/>
    <w:rPr>
      <w:rFonts w:ascii="Arial" w:hAnsi="Arial" w:cs="Times New Roman"/>
      <w:b w:val="0"/>
      <w:i w:val="0"/>
      <w:color w:val="auto"/>
      <w:sz w:val="24"/>
      <w:u w:val="none"/>
    </w:rPr>
  </w:style>
  <w:style w:type="character" w:customStyle="1" w:styleId="WW8Num8z4">
    <w:name w:val="WW8Num8z4"/>
    <w:rsid w:val="005F3A92"/>
    <w:rPr>
      <w:rFonts w:ascii="Arial" w:hAnsi="Arial" w:cs="Times New Roman"/>
      <w:b w:val="0"/>
      <w:i/>
      <w:color w:val="auto"/>
      <w:sz w:val="24"/>
      <w:u w:val="none"/>
    </w:rPr>
  </w:style>
  <w:style w:type="character" w:customStyle="1" w:styleId="WW8Num8z5">
    <w:name w:val="WW8Num8z5"/>
    <w:rsid w:val="005F3A92"/>
    <w:rPr>
      <w:rFonts w:cs="Times New Roman"/>
    </w:rPr>
  </w:style>
  <w:style w:type="character" w:customStyle="1" w:styleId="WW8Num9z0">
    <w:name w:val="WW8Num9z0"/>
    <w:rsid w:val="005F3A92"/>
    <w:rPr>
      <w:rFonts w:ascii="Symbol" w:hAnsi="Symbol" w:cs="Symbol"/>
    </w:rPr>
  </w:style>
  <w:style w:type="character" w:customStyle="1" w:styleId="WW8Num9z1">
    <w:name w:val="WW8Num9z1"/>
    <w:rsid w:val="005F3A92"/>
    <w:rPr>
      <w:rFonts w:ascii="Courier New" w:hAnsi="Courier New" w:cs="Courier New"/>
    </w:rPr>
  </w:style>
  <w:style w:type="character" w:customStyle="1" w:styleId="WW8Num9z2">
    <w:name w:val="WW8Num9z2"/>
    <w:rsid w:val="005F3A92"/>
    <w:rPr>
      <w:rFonts w:ascii="Wingdings" w:hAnsi="Wingdings" w:cs="Wingdings"/>
    </w:rPr>
  </w:style>
  <w:style w:type="character" w:customStyle="1" w:styleId="WW8Num10z0">
    <w:name w:val="WW8Num10z0"/>
    <w:rsid w:val="005F3A92"/>
    <w:rPr>
      <w:rFonts w:ascii="Symbol" w:hAnsi="Symbol" w:cs="Symbol"/>
    </w:rPr>
  </w:style>
  <w:style w:type="character" w:customStyle="1" w:styleId="WW8Num10z1">
    <w:name w:val="WW8Num10z1"/>
    <w:rsid w:val="005F3A92"/>
    <w:rPr>
      <w:rFonts w:ascii="Courier New" w:hAnsi="Courier New" w:cs="Courier New"/>
    </w:rPr>
  </w:style>
  <w:style w:type="character" w:customStyle="1" w:styleId="WW8Num10z2">
    <w:name w:val="WW8Num10z2"/>
    <w:rsid w:val="005F3A92"/>
    <w:rPr>
      <w:rFonts w:ascii="Wingdings" w:hAnsi="Wingdings" w:cs="Wingdings"/>
    </w:rPr>
  </w:style>
  <w:style w:type="character" w:customStyle="1" w:styleId="WW8Num11z0">
    <w:name w:val="WW8Num11z0"/>
    <w:rsid w:val="005F3A92"/>
    <w:rPr>
      <w:rFonts w:ascii="Arial" w:hAnsi="Arial" w:cs="Times New Roman"/>
    </w:rPr>
  </w:style>
  <w:style w:type="character" w:customStyle="1" w:styleId="WW8Num11z1">
    <w:name w:val="WW8Num11z1"/>
    <w:rsid w:val="005F3A92"/>
    <w:rPr>
      <w:rFonts w:cs="Times New Roman"/>
    </w:rPr>
  </w:style>
  <w:style w:type="character" w:customStyle="1" w:styleId="WW8Num12z0">
    <w:name w:val="WW8Num12z0"/>
    <w:rsid w:val="005F3A92"/>
    <w:rPr>
      <w:rFonts w:ascii="Symbol" w:hAnsi="Symbol" w:cs="Symbol"/>
    </w:rPr>
  </w:style>
  <w:style w:type="character" w:customStyle="1" w:styleId="WW8Num12z1">
    <w:name w:val="WW8Num12z1"/>
    <w:rsid w:val="005F3A92"/>
    <w:rPr>
      <w:rFonts w:ascii="Courier New" w:hAnsi="Courier New" w:cs="Courier New"/>
    </w:rPr>
  </w:style>
  <w:style w:type="character" w:customStyle="1" w:styleId="WW8Num12z2">
    <w:name w:val="WW8Num12z2"/>
    <w:rsid w:val="005F3A92"/>
    <w:rPr>
      <w:rFonts w:ascii="Wingdings" w:hAnsi="Wingdings" w:cs="Wingdings"/>
    </w:rPr>
  </w:style>
  <w:style w:type="character" w:customStyle="1" w:styleId="WW8Num13z0">
    <w:name w:val="WW8Num13z0"/>
    <w:rsid w:val="005F3A92"/>
    <w:rPr>
      <w:rFonts w:ascii="Symbol" w:hAnsi="Symbol" w:cs="Symbol"/>
    </w:rPr>
  </w:style>
  <w:style w:type="character" w:customStyle="1" w:styleId="WW8Num13z1">
    <w:name w:val="WW8Num13z1"/>
    <w:rsid w:val="005F3A92"/>
    <w:rPr>
      <w:rFonts w:ascii="Courier New" w:hAnsi="Courier New" w:cs="Courier New"/>
    </w:rPr>
  </w:style>
  <w:style w:type="character" w:customStyle="1" w:styleId="WW8Num13z2">
    <w:name w:val="WW8Num13z2"/>
    <w:rsid w:val="005F3A92"/>
    <w:rPr>
      <w:rFonts w:ascii="Wingdings" w:hAnsi="Wingdings" w:cs="Wingdings"/>
    </w:rPr>
  </w:style>
  <w:style w:type="character" w:customStyle="1" w:styleId="WW8Num14z0">
    <w:name w:val="WW8Num14z0"/>
    <w:rsid w:val="005F3A92"/>
    <w:rPr>
      <w:rFonts w:ascii="Arial" w:hAnsi="Arial" w:cs="Times New Roman"/>
      <w:b/>
      <w:i w:val="0"/>
      <w:caps/>
      <w:color w:val="auto"/>
      <w:sz w:val="24"/>
    </w:rPr>
  </w:style>
  <w:style w:type="character" w:customStyle="1" w:styleId="WW8Num14z1">
    <w:name w:val="WW8Num14z1"/>
    <w:rsid w:val="005F3A92"/>
    <w:rPr>
      <w:rFonts w:cs="Times New Roman"/>
    </w:rPr>
  </w:style>
  <w:style w:type="character" w:customStyle="1" w:styleId="WW8Num15z0">
    <w:name w:val="WW8Num15z0"/>
    <w:rsid w:val="005F3A92"/>
    <w:rPr>
      <w:rFonts w:cs="Times New Roman"/>
    </w:rPr>
  </w:style>
  <w:style w:type="character" w:customStyle="1" w:styleId="WW8Num16z0">
    <w:name w:val="WW8Num16z0"/>
    <w:rsid w:val="005F3A92"/>
    <w:rPr>
      <w:rFonts w:ascii="Symbol" w:hAnsi="Symbol" w:cs="Symbol"/>
    </w:rPr>
  </w:style>
  <w:style w:type="character" w:customStyle="1" w:styleId="WW8Num16z1">
    <w:name w:val="WW8Num16z1"/>
    <w:rsid w:val="005F3A92"/>
    <w:rPr>
      <w:rFonts w:ascii="Courier New" w:hAnsi="Courier New" w:cs="Courier New"/>
    </w:rPr>
  </w:style>
  <w:style w:type="character" w:customStyle="1" w:styleId="WW8Num16z2">
    <w:name w:val="WW8Num16z2"/>
    <w:rsid w:val="005F3A92"/>
    <w:rPr>
      <w:rFonts w:ascii="Wingdings" w:hAnsi="Wingdings" w:cs="Wingdings"/>
    </w:rPr>
  </w:style>
  <w:style w:type="character" w:customStyle="1" w:styleId="WW8Num17z0">
    <w:name w:val="WW8Num17z0"/>
    <w:rsid w:val="005F3A92"/>
    <w:rPr>
      <w:rFonts w:ascii="Arial" w:hAnsi="Arial" w:cs="Times New Roman"/>
      <w:b/>
      <w:i w:val="0"/>
      <w:caps/>
      <w:color w:val="auto"/>
      <w:sz w:val="24"/>
    </w:rPr>
  </w:style>
  <w:style w:type="character" w:customStyle="1" w:styleId="WW8Num17z2">
    <w:name w:val="WW8Num17z2"/>
    <w:rsid w:val="005F3A92"/>
    <w:rPr>
      <w:rFonts w:cs="Times New Roman"/>
    </w:rPr>
  </w:style>
  <w:style w:type="character" w:customStyle="1" w:styleId="Fontepargpadro1">
    <w:name w:val="Fonte parág. padrão1"/>
    <w:rsid w:val="005F3A92"/>
  </w:style>
  <w:style w:type="character" w:customStyle="1" w:styleId="Ttulo1Char">
    <w:name w:val="Título 1 Char"/>
    <w:rsid w:val="005F3A92"/>
    <w:rPr>
      <w:rFonts w:ascii="Cambria" w:hAnsi="Cambria" w:cs="Times New Roman"/>
      <w:b/>
      <w:bCs/>
      <w:color w:val="365F91"/>
      <w:sz w:val="28"/>
      <w:szCs w:val="28"/>
      <w:lang w:val="en-US"/>
    </w:rPr>
  </w:style>
  <w:style w:type="character" w:customStyle="1" w:styleId="Ttulo2Char">
    <w:name w:val="Título 2 Char"/>
    <w:rsid w:val="005F3A92"/>
    <w:rPr>
      <w:rFonts w:ascii="Arial" w:eastAsia="Times New Roman" w:hAnsi="Arial" w:cs="Arial"/>
      <w:bCs/>
      <w:iCs/>
      <w:caps/>
      <w:color w:val="000000"/>
      <w:sz w:val="28"/>
      <w:szCs w:val="28"/>
      <w:lang w:val="en-US"/>
    </w:rPr>
  </w:style>
  <w:style w:type="character" w:customStyle="1" w:styleId="Ttulo3Char">
    <w:name w:val="Título 3 Char"/>
    <w:rsid w:val="005F3A92"/>
    <w:rPr>
      <w:rFonts w:ascii="Arial" w:eastAsia="Times New Roman" w:hAnsi="Arial" w:cs="Arial"/>
      <w:bCs/>
      <w:color w:val="000000"/>
      <w:sz w:val="26"/>
      <w:szCs w:val="26"/>
      <w:lang w:val="en-US"/>
    </w:rPr>
  </w:style>
  <w:style w:type="character" w:customStyle="1" w:styleId="Heading4Char">
    <w:name w:val="Heading 4 Char"/>
    <w:rsid w:val="005F3A92"/>
    <w:rPr>
      <w:rFonts w:ascii="Calibri" w:hAnsi="Calibri" w:cs="Times New Roman"/>
      <w:b/>
      <w:bCs/>
      <w:color w:val="000000"/>
      <w:sz w:val="28"/>
      <w:szCs w:val="28"/>
      <w:lang w:val="en-US"/>
    </w:rPr>
  </w:style>
  <w:style w:type="character" w:customStyle="1" w:styleId="Ttulo5Char">
    <w:name w:val="Título 5 Char"/>
    <w:rsid w:val="005F3A92"/>
    <w:rPr>
      <w:rFonts w:ascii="Arial" w:eastAsia="Times New Roman" w:hAnsi="Arial" w:cs="Arial"/>
      <w:bCs/>
      <w:i/>
      <w:iCs/>
      <w:color w:val="000000"/>
      <w:sz w:val="26"/>
      <w:szCs w:val="26"/>
      <w:lang w:val="en-US"/>
    </w:rPr>
  </w:style>
  <w:style w:type="character" w:customStyle="1" w:styleId="Ttulo6Char">
    <w:name w:val="Título 6 Char"/>
    <w:rsid w:val="005F3A92"/>
    <w:rPr>
      <w:rFonts w:ascii="Calibri" w:hAnsi="Calibri" w:cs="Times New Roman"/>
      <w:b/>
      <w:bCs/>
      <w:color w:val="000000"/>
      <w:lang w:val="en-US"/>
    </w:rPr>
  </w:style>
  <w:style w:type="character" w:customStyle="1" w:styleId="Ttulo7Char">
    <w:name w:val="Título 7 Char"/>
    <w:rsid w:val="005F3A92"/>
    <w:rPr>
      <w:rFonts w:ascii="Calibri" w:hAnsi="Calibri" w:cs="Times New Roman"/>
      <w:color w:val="000000"/>
      <w:sz w:val="24"/>
      <w:szCs w:val="24"/>
      <w:lang w:val="en-US"/>
    </w:rPr>
  </w:style>
  <w:style w:type="character" w:customStyle="1" w:styleId="Ttulo8Char">
    <w:name w:val="Título 8 Char"/>
    <w:rsid w:val="005F3A92"/>
    <w:rPr>
      <w:rFonts w:ascii="Calibri" w:hAnsi="Calibri" w:cs="Times New Roman"/>
      <w:i/>
      <w:iCs/>
      <w:color w:val="000000"/>
      <w:sz w:val="24"/>
      <w:szCs w:val="24"/>
      <w:lang w:val="en-US"/>
    </w:rPr>
  </w:style>
  <w:style w:type="character" w:customStyle="1" w:styleId="Ttulo9Char">
    <w:name w:val="Título 9 Char"/>
    <w:rsid w:val="005F3A92"/>
    <w:rPr>
      <w:rFonts w:ascii="Cambria" w:hAnsi="Cambria" w:cs="Times New Roman"/>
      <w:color w:val="000000"/>
      <w:lang w:val="en-US"/>
    </w:rPr>
  </w:style>
  <w:style w:type="character" w:customStyle="1" w:styleId="Ttulo4Char">
    <w:name w:val="Título 4 Char"/>
    <w:rsid w:val="005F3A92"/>
    <w:rPr>
      <w:rFonts w:ascii="Arial" w:eastAsia="Times New Roman" w:hAnsi="Arial" w:cs="Arial"/>
      <w:bCs/>
      <w:iCs/>
      <w:sz w:val="24"/>
      <w:szCs w:val="24"/>
      <w:lang w:val="en-US"/>
    </w:rPr>
  </w:style>
  <w:style w:type="character" w:styleId="HiperlinkVisitado">
    <w:name w:val="FollowedHyperlink"/>
    <w:rsid w:val="005F3A92"/>
    <w:rPr>
      <w:color w:val="800080"/>
      <w:u w:val="single"/>
    </w:rPr>
  </w:style>
  <w:style w:type="character" w:styleId="Hyperlink">
    <w:name w:val="Hyperlink"/>
    <w:uiPriority w:val="99"/>
    <w:rsid w:val="005F3A92"/>
    <w:rPr>
      <w:color w:val="0000FF"/>
      <w:u w:val="single"/>
    </w:rPr>
  </w:style>
  <w:style w:type="character" w:customStyle="1" w:styleId="CabealhoChar">
    <w:name w:val="Cabeçalho Char"/>
    <w:rsid w:val="005F3A92"/>
    <w:rPr>
      <w:rFonts w:ascii="Arial" w:eastAsia="Times New Roman" w:hAnsi="Arial" w:cs="Arial"/>
      <w:color w:val="000000"/>
      <w:sz w:val="24"/>
      <w:szCs w:val="24"/>
      <w:lang w:val="en-US"/>
    </w:rPr>
  </w:style>
  <w:style w:type="character" w:customStyle="1" w:styleId="TextodenotadefimChar">
    <w:name w:val="Texto de nota de fim Char"/>
    <w:rsid w:val="005F3A92"/>
    <w:rPr>
      <w:rFonts w:ascii="Arial" w:eastAsia="Times New Roman" w:hAnsi="Arial" w:cs="Arial"/>
      <w:color w:val="000000"/>
      <w:lang w:val="en-US"/>
    </w:rPr>
  </w:style>
  <w:style w:type="character" w:customStyle="1" w:styleId="highlightedsearchterm">
    <w:name w:val="highlightedsearchterm"/>
    <w:basedOn w:val="Fontepargpadro1"/>
    <w:rsid w:val="005F3A92"/>
  </w:style>
  <w:style w:type="character" w:styleId="Forte">
    <w:name w:val="Strong"/>
    <w:qFormat/>
    <w:rsid w:val="005F3A92"/>
    <w:rPr>
      <w:b/>
      <w:bCs/>
    </w:rPr>
  </w:style>
  <w:style w:type="character" w:customStyle="1" w:styleId="CorpodetextoChar">
    <w:name w:val="Corpo de texto Char"/>
    <w:rsid w:val="005F3A92"/>
    <w:rPr>
      <w:rFonts w:ascii="Times New Roman" w:eastAsia="Times New Roman" w:hAnsi="Times New Roman" w:cs="Times New Roman"/>
    </w:rPr>
  </w:style>
  <w:style w:type="character" w:customStyle="1" w:styleId="TextodebaloChar">
    <w:name w:val="Texto de balão Char"/>
    <w:rsid w:val="005F3A92"/>
    <w:rPr>
      <w:rFonts w:ascii="Tahoma" w:eastAsia="Times New Roman" w:hAnsi="Tahoma" w:cs="Tahoma"/>
      <w:color w:val="000000"/>
      <w:sz w:val="16"/>
      <w:szCs w:val="16"/>
      <w:lang w:val="en-US"/>
    </w:rPr>
  </w:style>
  <w:style w:type="character" w:styleId="nfase">
    <w:name w:val="Emphasis"/>
    <w:basedOn w:val="Fontepargpadro1"/>
    <w:qFormat/>
    <w:rsid w:val="005F3A92"/>
    <w:rPr>
      <w:i/>
      <w:iCs/>
    </w:rPr>
  </w:style>
  <w:style w:type="character" w:customStyle="1" w:styleId="RodapChar">
    <w:name w:val="Rodapé Char"/>
    <w:rsid w:val="005F3A92"/>
    <w:rPr>
      <w:rFonts w:ascii="Arial" w:hAnsi="Arial" w:cs="Times New Roman"/>
      <w:color w:val="000000"/>
      <w:sz w:val="24"/>
      <w:szCs w:val="24"/>
      <w:lang w:val="en-US"/>
    </w:rPr>
  </w:style>
  <w:style w:type="character" w:customStyle="1" w:styleId="TextodenotaderodapChar">
    <w:name w:val="Texto de nota de rodapé Char"/>
    <w:rsid w:val="005F3A92"/>
    <w:rPr>
      <w:rFonts w:ascii="Arial" w:eastAsia="Times New Roman" w:hAnsi="Arial" w:cs="Arial"/>
      <w:color w:val="000000"/>
      <w:lang w:val="en-US"/>
    </w:rPr>
  </w:style>
  <w:style w:type="character" w:customStyle="1" w:styleId="FootnoteCharacters">
    <w:name w:val="Footnote Characters"/>
    <w:rsid w:val="005F3A92"/>
    <w:rPr>
      <w:rFonts w:cs="Times New Roman"/>
      <w:vertAlign w:val="superscript"/>
    </w:rPr>
  </w:style>
  <w:style w:type="character" w:customStyle="1" w:styleId="DateChar">
    <w:name w:val="Date Char"/>
    <w:rsid w:val="005F3A92"/>
    <w:rPr>
      <w:rFonts w:ascii="Arial" w:eastAsia="Times New Roman" w:hAnsi="Arial" w:cs="Arial"/>
      <w:color w:val="000000"/>
      <w:sz w:val="24"/>
      <w:szCs w:val="24"/>
      <w:lang w:val="en-US"/>
    </w:rPr>
  </w:style>
  <w:style w:type="character" w:customStyle="1" w:styleId="EndnoteCharacters">
    <w:name w:val="Endnote Characters"/>
    <w:rsid w:val="005F3A92"/>
    <w:rPr>
      <w:vertAlign w:val="superscript"/>
    </w:rPr>
  </w:style>
  <w:style w:type="character" w:styleId="Nmerodelinha">
    <w:name w:val="line number"/>
    <w:basedOn w:val="Fontepargpadro1"/>
    <w:rsid w:val="005F3A92"/>
  </w:style>
  <w:style w:type="character" w:customStyle="1" w:styleId="IndexLink">
    <w:name w:val="Index Link"/>
    <w:rsid w:val="005F3A92"/>
  </w:style>
  <w:style w:type="paragraph" w:customStyle="1" w:styleId="Heading">
    <w:name w:val="Heading"/>
    <w:basedOn w:val="Normal"/>
    <w:next w:val="Corpodetexto"/>
    <w:rsid w:val="005F3A92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rsid w:val="005F3A92"/>
    <w:pPr>
      <w:spacing w:before="0" w:after="120"/>
      <w:jc w:val="left"/>
    </w:pPr>
    <w:rPr>
      <w:rFonts w:ascii="Times New Roman" w:hAnsi="Times New Roman" w:cs="Times New Roman"/>
      <w:color w:val="auto"/>
      <w:sz w:val="20"/>
      <w:szCs w:val="20"/>
    </w:rPr>
  </w:style>
  <w:style w:type="paragraph" w:styleId="Lista">
    <w:name w:val="List"/>
    <w:basedOn w:val="Corpodetexto"/>
    <w:rsid w:val="005F3A92"/>
    <w:rPr>
      <w:rFonts w:cs="FreeSans"/>
    </w:rPr>
  </w:style>
  <w:style w:type="paragraph" w:styleId="Legenda">
    <w:name w:val="caption"/>
    <w:basedOn w:val="Normal"/>
    <w:qFormat/>
    <w:rsid w:val="005F3A92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rsid w:val="005F3A92"/>
    <w:pPr>
      <w:suppressLineNumbers/>
    </w:pPr>
    <w:rPr>
      <w:rFonts w:cs="FreeSans"/>
    </w:rPr>
  </w:style>
  <w:style w:type="paragraph" w:customStyle="1" w:styleId="Entrevistas-Transcrio">
    <w:name w:val="Entrevistas - Transcrição"/>
    <w:basedOn w:val="Normal"/>
    <w:next w:val="TextodoTrabalho"/>
    <w:rsid w:val="005F3A92"/>
    <w:pPr>
      <w:spacing w:before="240" w:after="240"/>
    </w:pPr>
    <w:rPr>
      <w:i/>
    </w:rPr>
  </w:style>
  <w:style w:type="paragraph" w:styleId="Textodenotadefim">
    <w:name w:val="endnote text"/>
    <w:basedOn w:val="Normal"/>
    <w:rsid w:val="005F3A92"/>
    <w:rPr>
      <w:sz w:val="20"/>
      <w:szCs w:val="20"/>
    </w:rPr>
  </w:style>
  <w:style w:type="paragraph" w:styleId="Cabealho">
    <w:name w:val="header"/>
    <w:basedOn w:val="Normal"/>
    <w:rsid w:val="005F3A92"/>
    <w:pPr>
      <w:tabs>
        <w:tab w:val="center" w:pos="4252"/>
        <w:tab w:val="right" w:pos="8504"/>
      </w:tabs>
    </w:pPr>
  </w:style>
  <w:style w:type="paragraph" w:customStyle="1" w:styleId="Formataodoresumo">
    <w:name w:val="Formatação do resumo"/>
    <w:basedOn w:val="Normal"/>
    <w:rsid w:val="005F3A92"/>
    <w:pPr>
      <w:spacing w:before="0" w:after="300"/>
    </w:pPr>
    <w:rPr>
      <w:lang w:val="pt-BR"/>
    </w:rPr>
  </w:style>
  <w:style w:type="paragraph" w:customStyle="1" w:styleId="Marcadores">
    <w:name w:val="Marcadores"/>
    <w:basedOn w:val="Formataodoresumo"/>
    <w:rsid w:val="005F3A92"/>
    <w:pPr>
      <w:numPr>
        <w:numId w:val="9"/>
      </w:numPr>
    </w:pPr>
  </w:style>
  <w:style w:type="paragraph" w:styleId="NormalWeb">
    <w:name w:val="Normal (Web)"/>
    <w:basedOn w:val="Normal"/>
    <w:rsid w:val="005F3A92"/>
    <w:pPr>
      <w:spacing w:before="0" w:after="0"/>
      <w:jc w:val="left"/>
    </w:pPr>
    <w:rPr>
      <w:color w:val="auto"/>
      <w:lang w:val="pt-BR"/>
    </w:rPr>
  </w:style>
  <w:style w:type="paragraph" w:styleId="Textodebalo">
    <w:name w:val="Balloon Text"/>
    <w:basedOn w:val="Normal"/>
    <w:rsid w:val="005F3A92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CF-CapaeFolhadeRosto">
    <w:name w:val="CF - Capa e Folha de Rosto"/>
    <w:basedOn w:val="Normal"/>
    <w:rsid w:val="005F3A92"/>
    <w:pPr>
      <w:spacing w:line="360" w:lineRule="auto"/>
      <w:jc w:val="center"/>
    </w:pPr>
    <w:rPr>
      <w:b/>
      <w:caps/>
      <w:color w:val="auto"/>
    </w:rPr>
  </w:style>
  <w:style w:type="paragraph" w:customStyle="1" w:styleId="CF-TtulodaCapaedaFolhadeRosto">
    <w:name w:val="CF - Título da Capa e da Folha de Rosto"/>
    <w:basedOn w:val="CF-CapaeFolhadeRosto"/>
    <w:rsid w:val="005F3A92"/>
    <w:rPr>
      <w:sz w:val="28"/>
      <w:lang w:val="pt-BR"/>
    </w:rPr>
  </w:style>
  <w:style w:type="paragraph" w:customStyle="1" w:styleId="DedicatriaEpgrafe">
    <w:name w:val="Dedicatória/Epígrafe"/>
    <w:basedOn w:val="Normal"/>
    <w:next w:val="Normal"/>
    <w:rsid w:val="005F3A92"/>
    <w:pPr>
      <w:ind w:left="4536"/>
      <w:jc w:val="right"/>
    </w:pPr>
    <w:rPr>
      <w:lang w:val="pt-BR"/>
    </w:rPr>
  </w:style>
  <w:style w:type="paragraph" w:customStyle="1" w:styleId="CF-NaturezadoTrabalho-Orientador">
    <w:name w:val="CF - Natureza do Trabalho - Orientador"/>
    <w:basedOn w:val="Normal"/>
    <w:rsid w:val="005F3A92"/>
    <w:pPr>
      <w:ind w:left="4536"/>
    </w:pPr>
  </w:style>
  <w:style w:type="paragraph" w:customStyle="1" w:styleId="Titulo6">
    <w:name w:val="Titulo 6"/>
    <w:basedOn w:val="Normal"/>
    <w:next w:val="Normal"/>
    <w:rsid w:val="005F3A92"/>
    <w:pPr>
      <w:spacing w:after="600" w:line="360" w:lineRule="auto"/>
      <w:jc w:val="center"/>
    </w:pPr>
    <w:rPr>
      <w:b/>
      <w:caps/>
      <w:lang w:val="pt-BR"/>
    </w:rPr>
  </w:style>
  <w:style w:type="paragraph" w:customStyle="1" w:styleId="TextodoTrabalho">
    <w:name w:val="Texto do Trabalho"/>
    <w:basedOn w:val="Normal"/>
    <w:rsid w:val="005F3A92"/>
    <w:pPr>
      <w:spacing w:before="0" w:after="0" w:line="360" w:lineRule="auto"/>
      <w:ind w:firstLine="851"/>
    </w:pPr>
    <w:rPr>
      <w:lang w:val="pt-BR"/>
    </w:rPr>
  </w:style>
  <w:style w:type="paragraph" w:styleId="Rodap">
    <w:name w:val="footer"/>
    <w:basedOn w:val="Normal"/>
    <w:rsid w:val="005F3A92"/>
    <w:rPr>
      <w:rFonts w:eastAsia="Calibri"/>
    </w:rPr>
  </w:style>
  <w:style w:type="paragraph" w:customStyle="1" w:styleId="Titulo1">
    <w:name w:val="Titulo 1"/>
    <w:basedOn w:val="Normal"/>
    <w:next w:val="TextodoTrabalho"/>
    <w:rsid w:val="005F3A92"/>
    <w:pPr>
      <w:numPr>
        <w:numId w:val="6"/>
      </w:numPr>
      <w:spacing w:after="600"/>
    </w:pPr>
    <w:rPr>
      <w:b/>
      <w:caps/>
      <w:lang w:val="pt-BR"/>
    </w:rPr>
  </w:style>
  <w:style w:type="paragraph" w:styleId="Textodenotaderodap">
    <w:name w:val="footnote text"/>
    <w:basedOn w:val="Normal"/>
    <w:rsid w:val="005F3A92"/>
    <w:pPr>
      <w:spacing w:before="0" w:after="0"/>
      <w:ind w:right="397"/>
    </w:pPr>
    <w:rPr>
      <w:sz w:val="20"/>
      <w:szCs w:val="20"/>
    </w:rPr>
  </w:style>
  <w:style w:type="paragraph" w:customStyle="1" w:styleId="Palavras-chave">
    <w:name w:val="Palavras-chave"/>
    <w:basedOn w:val="Formataodoresumo"/>
    <w:rsid w:val="005F3A92"/>
    <w:pPr>
      <w:jc w:val="left"/>
    </w:pPr>
  </w:style>
  <w:style w:type="paragraph" w:customStyle="1" w:styleId="FormataodasReferncias">
    <w:name w:val="Formatação das Referências"/>
    <w:basedOn w:val="Normal"/>
    <w:rsid w:val="005F3A92"/>
    <w:pPr>
      <w:spacing w:before="0" w:after="600"/>
      <w:jc w:val="left"/>
    </w:pPr>
    <w:rPr>
      <w:color w:val="auto"/>
      <w:lang w:val="pt-BR"/>
    </w:rPr>
  </w:style>
  <w:style w:type="paragraph" w:customStyle="1" w:styleId="Textotabela-Cabealho">
    <w:name w:val="Texto tabela - Cabeçalho"/>
    <w:basedOn w:val="Normal"/>
    <w:rsid w:val="005F3A92"/>
    <w:pPr>
      <w:jc w:val="center"/>
    </w:pPr>
    <w:rPr>
      <w:b/>
      <w:color w:val="auto"/>
      <w:sz w:val="20"/>
    </w:rPr>
  </w:style>
  <w:style w:type="paragraph" w:customStyle="1" w:styleId="Textotabela-CorpodaTabela">
    <w:name w:val="Texto tabela - Corpo da Tabela"/>
    <w:basedOn w:val="Textotabela-Cabealho"/>
    <w:rsid w:val="005F3A92"/>
    <w:rPr>
      <w:b w:val="0"/>
    </w:rPr>
  </w:style>
  <w:style w:type="paragraph" w:customStyle="1" w:styleId="Legenda1">
    <w:name w:val="Legenda1"/>
    <w:basedOn w:val="Normal"/>
    <w:next w:val="FontedasIlustraes"/>
    <w:rsid w:val="005F3A92"/>
    <w:pPr>
      <w:keepNext/>
      <w:keepLines/>
      <w:spacing w:before="0" w:after="0"/>
      <w:jc w:val="center"/>
    </w:pPr>
    <w:rPr>
      <w:b/>
      <w:bCs/>
      <w:sz w:val="20"/>
      <w:szCs w:val="20"/>
    </w:rPr>
  </w:style>
  <w:style w:type="paragraph" w:customStyle="1" w:styleId="LegendaTabela">
    <w:name w:val="Legenda Tabela"/>
    <w:basedOn w:val="Legenda1"/>
    <w:next w:val="Normal"/>
    <w:rsid w:val="005F3A92"/>
    <w:rPr>
      <w:color w:val="auto"/>
      <w:szCs w:val="18"/>
      <w:lang w:val="pt-BR"/>
    </w:rPr>
  </w:style>
  <w:style w:type="paragraph" w:customStyle="1" w:styleId="FontedasTabelas">
    <w:name w:val="Fonte das Tabelas"/>
    <w:basedOn w:val="Normal"/>
    <w:next w:val="TextodoTrabalho"/>
    <w:rsid w:val="005F3A92"/>
    <w:pPr>
      <w:keepNext/>
      <w:keepLines/>
      <w:jc w:val="center"/>
    </w:pPr>
    <w:rPr>
      <w:b/>
      <w:color w:val="auto"/>
      <w:sz w:val="20"/>
      <w:lang w:val="pt-BR"/>
    </w:rPr>
  </w:style>
  <w:style w:type="paragraph" w:customStyle="1" w:styleId="PargrafoparaIlustraes">
    <w:name w:val="Parágrafo para Ilustrações"/>
    <w:basedOn w:val="Normal"/>
    <w:next w:val="Legenda1"/>
    <w:rsid w:val="005F3A92"/>
    <w:pPr>
      <w:keepNext/>
      <w:keepLines/>
      <w:jc w:val="center"/>
    </w:pPr>
    <w:rPr>
      <w:sz w:val="20"/>
      <w:lang w:val="pt-BR"/>
    </w:rPr>
  </w:style>
  <w:style w:type="paragraph" w:customStyle="1" w:styleId="FontedasIlustraes">
    <w:name w:val="Fonte das Ilustrações"/>
    <w:basedOn w:val="Normal"/>
    <w:next w:val="TextodoTrabalho"/>
    <w:rsid w:val="005F3A92"/>
    <w:pPr>
      <w:keepNext/>
      <w:keepLines/>
      <w:spacing w:before="0" w:after="300"/>
      <w:jc w:val="center"/>
    </w:pPr>
    <w:rPr>
      <w:b/>
      <w:color w:val="auto"/>
      <w:sz w:val="20"/>
      <w:lang w:val="pt-BR"/>
    </w:rPr>
  </w:style>
  <w:style w:type="paragraph" w:customStyle="1" w:styleId="ContedodosQuadros">
    <w:name w:val="Conteúdo dos Quadros"/>
    <w:basedOn w:val="Normal"/>
    <w:next w:val="TextodoTrabalho"/>
    <w:rsid w:val="005F3A92"/>
    <w:rPr>
      <w:color w:val="auto"/>
      <w:sz w:val="20"/>
      <w:szCs w:val="20"/>
      <w:lang w:val="pt-BR"/>
    </w:rPr>
  </w:style>
  <w:style w:type="paragraph" w:customStyle="1" w:styleId="Citaolonga">
    <w:name w:val="Citação longa"/>
    <w:basedOn w:val="Normal"/>
    <w:next w:val="TextodoTrabalho"/>
    <w:rsid w:val="005F3A92"/>
    <w:pPr>
      <w:keepLines/>
      <w:spacing w:before="600" w:after="600"/>
      <w:ind w:left="2268"/>
    </w:pPr>
    <w:rPr>
      <w:sz w:val="20"/>
      <w:lang w:val="pt-BR"/>
    </w:rPr>
  </w:style>
  <w:style w:type="paragraph" w:customStyle="1" w:styleId="CitaoExtraLongaIncio">
    <w:name w:val="Citação Extra Longa Início"/>
    <w:basedOn w:val="Normal"/>
    <w:next w:val="Normal"/>
    <w:rsid w:val="005F3A92"/>
    <w:pPr>
      <w:spacing w:before="600"/>
      <w:ind w:left="2268"/>
    </w:pPr>
    <w:rPr>
      <w:sz w:val="20"/>
    </w:rPr>
  </w:style>
  <w:style w:type="paragraph" w:customStyle="1" w:styleId="CitaoExtraLongaMeio">
    <w:name w:val="Citação Extra Longa Meio"/>
    <w:basedOn w:val="CitaoExtraLongaIncio"/>
    <w:rsid w:val="005F3A92"/>
    <w:pPr>
      <w:spacing w:before="0"/>
    </w:pPr>
    <w:rPr>
      <w:lang w:val="pt-BR"/>
    </w:rPr>
  </w:style>
  <w:style w:type="paragraph" w:customStyle="1" w:styleId="CitaoExtraLongaFim">
    <w:name w:val="Citação Extra Longa Fim"/>
    <w:basedOn w:val="CitaoExtraLongaMeio"/>
    <w:next w:val="Normal"/>
    <w:rsid w:val="005F3A92"/>
    <w:pPr>
      <w:spacing w:after="600"/>
    </w:pPr>
  </w:style>
  <w:style w:type="paragraph" w:customStyle="1" w:styleId="ndicedeilustraes1">
    <w:name w:val="Índice de ilustrações1"/>
    <w:basedOn w:val="Normal"/>
    <w:next w:val="Normal"/>
    <w:rsid w:val="005F3A92"/>
    <w:pPr>
      <w:jc w:val="left"/>
    </w:pPr>
  </w:style>
  <w:style w:type="paragraph" w:styleId="Sumrio1">
    <w:name w:val="toc 1"/>
    <w:basedOn w:val="Normal"/>
    <w:next w:val="Normal"/>
    <w:uiPriority w:val="39"/>
    <w:rsid w:val="005F3A92"/>
    <w:pPr>
      <w:tabs>
        <w:tab w:val="left" w:pos="170"/>
        <w:tab w:val="left" w:leader="dot" w:pos="8647"/>
      </w:tabs>
      <w:jc w:val="left"/>
    </w:pPr>
    <w:rPr>
      <w:b/>
      <w:caps/>
      <w:color w:val="auto"/>
    </w:rPr>
  </w:style>
  <w:style w:type="paragraph" w:styleId="Sumrio2">
    <w:name w:val="toc 2"/>
    <w:basedOn w:val="Normal"/>
    <w:next w:val="Normal"/>
    <w:uiPriority w:val="39"/>
    <w:rsid w:val="005F3A92"/>
    <w:pPr>
      <w:tabs>
        <w:tab w:val="left" w:pos="425"/>
        <w:tab w:val="left" w:leader="dot" w:pos="8647"/>
      </w:tabs>
      <w:jc w:val="left"/>
    </w:pPr>
    <w:rPr>
      <w:caps/>
      <w:color w:val="auto"/>
    </w:rPr>
  </w:style>
  <w:style w:type="paragraph" w:styleId="Sumrio3">
    <w:name w:val="toc 3"/>
    <w:basedOn w:val="Normal"/>
    <w:next w:val="Normal"/>
    <w:rsid w:val="005F3A92"/>
    <w:pPr>
      <w:tabs>
        <w:tab w:val="left" w:pos="567"/>
        <w:tab w:val="left" w:leader="dot" w:pos="8647"/>
      </w:tabs>
      <w:jc w:val="left"/>
    </w:pPr>
  </w:style>
  <w:style w:type="paragraph" w:styleId="Sumrio4">
    <w:name w:val="toc 4"/>
    <w:basedOn w:val="Normal"/>
    <w:next w:val="Normal"/>
    <w:rsid w:val="005F3A92"/>
    <w:pPr>
      <w:tabs>
        <w:tab w:val="left" w:pos="822"/>
        <w:tab w:val="left" w:leader="dot" w:pos="8647"/>
      </w:tabs>
      <w:jc w:val="left"/>
    </w:pPr>
  </w:style>
  <w:style w:type="paragraph" w:styleId="Sumrio5">
    <w:name w:val="toc 5"/>
    <w:basedOn w:val="Normal"/>
    <w:next w:val="Normal"/>
    <w:rsid w:val="005F3A92"/>
    <w:pPr>
      <w:tabs>
        <w:tab w:val="left" w:pos="964"/>
        <w:tab w:val="left" w:leader="dot" w:pos="8647"/>
      </w:tabs>
      <w:jc w:val="left"/>
    </w:pPr>
    <w:rPr>
      <w:i/>
    </w:rPr>
  </w:style>
  <w:style w:type="paragraph" w:customStyle="1" w:styleId="TtuloREFERNCIAS">
    <w:name w:val="Título REFERÊNCIAS"/>
    <w:basedOn w:val="Normal"/>
    <w:next w:val="FormataodasReferncias"/>
    <w:rsid w:val="005F3A92"/>
    <w:pPr>
      <w:spacing w:after="600"/>
      <w:jc w:val="center"/>
    </w:pPr>
    <w:rPr>
      <w:b/>
      <w:caps/>
      <w:color w:val="auto"/>
    </w:rPr>
  </w:style>
  <w:style w:type="paragraph" w:styleId="Sumrio6">
    <w:name w:val="toc 6"/>
    <w:basedOn w:val="Normal"/>
    <w:next w:val="Normal"/>
    <w:rsid w:val="005F3A92"/>
    <w:pPr>
      <w:tabs>
        <w:tab w:val="left" w:pos="1701"/>
        <w:tab w:val="left" w:leader="dot" w:pos="8647"/>
      </w:tabs>
      <w:jc w:val="left"/>
    </w:pPr>
    <w:rPr>
      <w:b/>
    </w:rPr>
  </w:style>
  <w:style w:type="paragraph" w:customStyle="1" w:styleId="Ps-Textuais-APNDICES">
    <w:name w:val="Pós-Textuais - APÊNDICES"/>
    <w:basedOn w:val="Normal"/>
    <w:next w:val="TextodoTrabalho"/>
    <w:rsid w:val="005F3A92"/>
    <w:pPr>
      <w:numPr>
        <w:numId w:val="11"/>
      </w:numPr>
      <w:autoSpaceDE w:val="0"/>
      <w:jc w:val="center"/>
    </w:pPr>
    <w:rPr>
      <w:color w:val="auto"/>
      <w:lang w:val="pt-BR"/>
    </w:rPr>
  </w:style>
  <w:style w:type="paragraph" w:customStyle="1" w:styleId="Ps-Textuais-ANEXOS">
    <w:name w:val="Pós-Textuais - ANEXOS"/>
    <w:basedOn w:val="Normal"/>
    <w:next w:val="TextodoTrabalho"/>
    <w:rsid w:val="005F3A92"/>
    <w:pPr>
      <w:numPr>
        <w:numId w:val="13"/>
      </w:numPr>
      <w:autoSpaceDE w:val="0"/>
      <w:jc w:val="center"/>
    </w:pPr>
    <w:rPr>
      <w:color w:val="auto"/>
      <w:lang w:val="pt-BR"/>
    </w:rPr>
  </w:style>
  <w:style w:type="paragraph" w:styleId="Sumrio8">
    <w:name w:val="toc 8"/>
    <w:basedOn w:val="Normal"/>
    <w:next w:val="Normal"/>
    <w:rsid w:val="005F3A92"/>
    <w:rPr>
      <w:b/>
      <w:color w:val="auto"/>
    </w:rPr>
  </w:style>
  <w:style w:type="paragraph" w:styleId="Sumrio7">
    <w:name w:val="toc 7"/>
    <w:basedOn w:val="Normal"/>
    <w:next w:val="Normal"/>
    <w:rsid w:val="005F3A92"/>
    <w:pPr>
      <w:tabs>
        <w:tab w:val="left" w:pos="1332"/>
        <w:tab w:val="left" w:leader="dot" w:pos="8647"/>
      </w:tabs>
      <w:jc w:val="left"/>
    </w:pPr>
    <w:rPr>
      <w:b/>
    </w:rPr>
  </w:style>
  <w:style w:type="paragraph" w:styleId="Sumrio9">
    <w:name w:val="toc 9"/>
    <w:basedOn w:val="Index"/>
    <w:rsid w:val="005F3A92"/>
    <w:pPr>
      <w:tabs>
        <w:tab w:val="right" w:leader="dot" w:pos="7374"/>
      </w:tabs>
      <w:ind w:left="2264"/>
    </w:pPr>
  </w:style>
  <w:style w:type="paragraph" w:customStyle="1" w:styleId="Contents10">
    <w:name w:val="Contents 10"/>
    <w:basedOn w:val="Index"/>
    <w:rsid w:val="005F3A92"/>
    <w:pPr>
      <w:tabs>
        <w:tab w:val="right" w:leader="dot" w:pos="7091"/>
      </w:tabs>
      <w:ind w:left="2547"/>
    </w:pPr>
  </w:style>
  <w:style w:type="character" w:styleId="TextodoEspaoReservado">
    <w:name w:val="Placeholder Text"/>
    <w:basedOn w:val="Fontepargpadro"/>
    <w:uiPriority w:val="99"/>
    <w:semiHidden/>
    <w:rsid w:val="00043D6C"/>
    <w:rPr>
      <w:color w:val="80808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84F3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720C"/>
    <w:pPr>
      <w:ind w:left="720"/>
      <w:contextualSpacing/>
    </w:pPr>
  </w:style>
  <w:style w:type="table" w:styleId="Tabelacomgrade">
    <w:name w:val="Table Grid"/>
    <w:basedOn w:val="Tabelanormal"/>
    <w:uiPriority w:val="59"/>
    <w:rsid w:val="00A212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Simples41">
    <w:name w:val="Tabela Simples 41"/>
    <w:basedOn w:val="Tabelanormal"/>
    <w:uiPriority w:val="44"/>
    <w:rsid w:val="00FD007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Simples31">
    <w:name w:val="Tabela Simples 31"/>
    <w:basedOn w:val="Tabelanormal"/>
    <w:uiPriority w:val="43"/>
    <w:rsid w:val="00FD007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21">
    <w:name w:val="Tabela Simples 21"/>
    <w:basedOn w:val="Tabelanormal"/>
    <w:uiPriority w:val="42"/>
    <w:rsid w:val="00FD007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Simples11">
    <w:name w:val="Tabela Simples 11"/>
    <w:basedOn w:val="Tabelanormal"/>
    <w:uiPriority w:val="41"/>
    <w:rsid w:val="00FD007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7E149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www.hostel-badgoisern.at/en-us/reviews" TargetMode="Externa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tripadvisor.com.br/ShowUserReviews-g274967-d4714893-r444102063-Big_Bed_Hostel-Riga_Riga_Region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ripadvisor.com.ph/ShowUserReviews-g189415-d7198617-r386977947-Chania_Hostel-Chania_Town_Chania_Prefecture_Crete.html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an.ALANJUNIORPC\Desktop\tcc\TCC\TCC2\Documenta&#231;&#227;o\TCC%20-%20Alan%20Wilckay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93EA8-5675-4690-9953-B99DC2099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TCC - Alan Wilckay</Template>
  <TotalTime>8941</TotalTime>
  <Pages>29</Pages>
  <Words>5179</Words>
  <Characters>27972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Wilckay</dc:creator>
  <cp:lastModifiedBy>Alan Wilckay</cp:lastModifiedBy>
  <cp:revision>278</cp:revision>
  <cp:lastPrinted>2018-10-28T18:27:00Z</cp:lastPrinted>
  <dcterms:created xsi:type="dcterms:W3CDTF">2018-10-13T17:41:00Z</dcterms:created>
  <dcterms:modified xsi:type="dcterms:W3CDTF">2018-10-31T12:07:00Z</dcterms:modified>
</cp:coreProperties>
</file>